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10083" w:type="dxa"/>
        <w:tblInd w:w="-993" w:type="dxa"/>
        <w:tblLayout w:type="fixed"/>
        <w:tblCellMar>
          <w:left w:w="0" w:type="dxa"/>
          <w:right w:w="0" w:type="dxa"/>
        </w:tblCellMar>
        <w:tblLook w:val="0000" w:firstRow="0" w:lastRow="0" w:firstColumn="0" w:lastColumn="0" w:noHBand="0" w:noVBand="0"/>
      </w:tblPr>
      <w:tblGrid>
        <w:gridCol w:w="4962"/>
        <w:gridCol w:w="5121"/>
      </w:tblGrid>
      <w:tr w:rsidR="00CF5518" w:rsidRPr="001F3C61" w14:paraId="28D336C0" w14:textId="77777777" w:rsidTr="00564936">
        <w:tc>
          <w:tcPr>
            <w:tcW w:w="4962" w:type="dxa"/>
          </w:tcPr>
          <w:p w14:paraId="2938A8A9" w14:textId="77777777" w:rsidR="00CF5518" w:rsidRPr="001F3C61" w:rsidRDefault="003419E6" w:rsidP="00A31874">
            <w:pPr>
              <w:tabs>
                <w:tab w:val="left" w:pos="705"/>
                <w:tab w:val="left" w:pos="3480"/>
              </w:tabs>
              <w:spacing w:after="0"/>
              <w:ind w:left="563" w:hanging="563"/>
              <w:jc w:val="center"/>
              <w:rPr>
                <w:lang w:val="vi-VN"/>
              </w:rPr>
            </w:pPr>
            <w:r w:rsidRPr="001F3C61">
              <w:rPr>
                <w:noProof/>
                <w:lang w:eastAsia="en-US"/>
              </w:rPr>
              <mc:AlternateContent>
                <mc:Choice Requires="wps">
                  <w:drawing>
                    <wp:anchor distT="0" distB="0" distL="114300" distR="114300" simplePos="0" relativeHeight="251657216" behindDoc="0" locked="0" layoutInCell="1" allowOverlap="1" wp14:anchorId="028091D7" wp14:editId="196798A9">
                      <wp:simplePos x="0" y="0"/>
                      <wp:positionH relativeFrom="column">
                        <wp:posOffset>1009650</wp:posOffset>
                      </wp:positionH>
                      <wp:positionV relativeFrom="paragraph">
                        <wp:posOffset>384175</wp:posOffset>
                      </wp:positionV>
                      <wp:extent cx="1606550" cy="0"/>
                      <wp:effectExtent l="7620" t="13335" r="14605" b="1524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6550" cy="0"/>
                              </a:xfrm>
                              <a:prstGeom prst="line">
                                <a:avLst/>
                              </a:prstGeom>
                              <a:noFill/>
                              <a:ln w="126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7467A4"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30.25pt" to="206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" strokeweight=".35mm">
                      <v:stroke joinstyle="miter"/>
                    </v:line>
                  </w:pict>
                </mc:Fallback>
              </mc:AlternateContent>
            </w:r>
            <w:r w:rsidR="00A31874" w:rsidRPr="001F3C61">
              <w:rPr>
                <w:bCs/>
                <w:spacing w:val="-16"/>
                <w:sz w:val="26"/>
                <w:szCs w:val="26"/>
              </w:rPr>
              <w:t xml:space="preserve">            </w:t>
            </w:r>
            <w:r w:rsidR="00CF5518" w:rsidRPr="001F3C61">
              <w:rPr>
                <w:bCs/>
                <w:spacing w:val="-16"/>
                <w:sz w:val="26"/>
                <w:szCs w:val="26"/>
              </w:rPr>
              <w:t>CÔNGTYĐẦUTƯCÔNGNGHỆ VIETTEL</w:t>
            </w:r>
            <w:r w:rsidR="00CF5518" w:rsidRPr="001F3C61">
              <w:rPr>
                <w:lang w:eastAsia="en-US"/>
              </w:rPr>
              <w:t xml:space="preserve"> </w:t>
            </w:r>
            <w:r w:rsidR="00CF5518" w:rsidRPr="001F3C61">
              <w:rPr>
                <w:b/>
                <w:bCs/>
                <w:sz w:val="26"/>
                <w:szCs w:val="26"/>
              </w:rPr>
              <w:t xml:space="preserve"> </w:t>
            </w:r>
            <w:r w:rsidR="00CF5518" w:rsidRPr="001F3C61">
              <w:rPr>
                <w:b/>
                <w:bCs/>
                <w:sz w:val="26"/>
                <w:szCs w:val="26"/>
              </w:rPr>
              <w:br/>
            </w:r>
            <w:r w:rsidR="00EF10E6" w:rsidRPr="001F3C61">
              <w:rPr>
                <w:b/>
                <w:sz w:val="26"/>
                <w:szCs w:val="26"/>
                <w:lang w:val="vi-VN"/>
              </w:rPr>
              <w:t>TRUNG TÂM KINH DOANH</w:t>
            </w:r>
          </w:p>
        </w:tc>
        <w:tc>
          <w:tcPr>
            <w:tcW w:w="5121" w:type="dxa"/>
          </w:tcPr>
          <w:p w14:paraId="7DAB1F0D" w14:textId="77777777" w:rsidR="00CF5518" w:rsidRPr="001F3C61" w:rsidRDefault="003419E6">
            <w:pPr>
              <w:spacing w:after="0"/>
              <w:jc w:val="center"/>
            </w:pPr>
            <w:r w:rsidRPr="001F3C61">
              <w:rPr>
                <w:noProof/>
                <w:lang w:eastAsia="en-US"/>
              </w:rPr>
              <mc:AlternateContent>
                <mc:Choice Requires="wps">
                  <w:drawing>
                    <wp:anchor distT="0" distB="0" distL="114300" distR="114300" simplePos="0" relativeHeight="251658240" behindDoc="0" locked="0" layoutInCell="1" allowOverlap="1" wp14:anchorId="36583DAD" wp14:editId="7242DBC1">
                      <wp:simplePos x="0" y="0"/>
                      <wp:positionH relativeFrom="column">
                        <wp:posOffset>661670</wp:posOffset>
                      </wp:positionH>
                      <wp:positionV relativeFrom="paragraph">
                        <wp:posOffset>408940</wp:posOffset>
                      </wp:positionV>
                      <wp:extent cx="1974850" cy="0"/>
                      <wp:effectExtent l="10160" t="9525" r="15240" b="9525"/>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line">
                                <a:avLst/>
                              </a:prstGeom>
                              <a:noFill/>
                              <a:ln w="126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602A6D"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32.2pt" to="207.6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" strokeweight=".35mm">
                      <v:stroke joinstyle="miter"/>
                    </v:line>
                  </w:pict>
                </mc:Fallback>
              </mc:AlternateContent>
            </w:r>
            <w:r w:rsidR="00CF5518" w:rsidRPr="001F3C61">
              <w:rPr>
                <w:b/>
                <w:bCs/>
                <w:spacing w:val="-10"/>
                <w:sz w:val="26"/>
                <w:szCs w:val="26"/>
              </w:rPr>
              <w:t>CỘNG HÒA XÃ HỘI CHỦ NGHĨA VIỆT NAM</w:t>
            </w:r>
            <w:r w:rsidR="00CF5518" w:rsidRPr="001F3C61">
              <w:rPr>
                <w:b/>
                <w:bCs/>
              </w:rPr>
              <w:br/>
            </w:r>
            <w:r w:rsidR="00CF5518" w:rsidRPr="001F3C61">
              <w:rPr>
                <w:b/>
                <w:bCs/>
                <w:sz w:val="26"/>
                <w:szCs w:val="26"/>
              </w:rPr>
              <w:t>Độc lập - Tự do - Hạnh phúc</w:t>
            </w:r>
          </w:p>
        </w:tc>
      </w:tr>
      <w:tr w:rsidR="00CF5518" w:rsidRPr="001F3C61" w14:paraId="3399B73E" w14:textId="77777777" w:rsidTr="00564936">
        <w:trPr>
          <w:trHeight w:val="391"/>
        </w:trPr>
        <w:tc>
          <w:tcPr>
            <w:tcW w:w="4962" w:type="dxa"/>
          </w:tcPr>
          <w:p w14:paraId="49E8357F" w14:textId="77777777" w:rsidR="00CF5518" w:rsidRPr="001F3C61" w:rsidRDefault="00CF5518">
            <w:pPr>
              <w:spacing w:after="0"/>
              <w:jc w:val="center"/>
            </w:pPr>
            <w:r w:rsidRPr="001F3C61">
              <w:rPr>
                <w:sz w:val="26"/>
                <w:szCs w:val="26"/>
              </w:rPr>
              <w:t>Số:</w:t>
            </w:r>
            <w:r w:rsidR="00984F18" w:rsidRPr="001F3C61">
              <w:rPr>
                <w:sz w:val="26"/>
                <w:szCs w:val="26"/>
              </w:rPr>
              <w:t xml:space="preserve">           </w:t>
            </w:r>
            <w:r w:rsidRPr="001F3C61">
              <w:rPr>
                <w:sz w:val="26"/>
                <w:szCs w:val="26"/>
              </w:rPr>
              <w:t xml:space="preserve"> /TTr-</w:t>
            </w:r>
            <w:r w:rsidR="00D9463F" w:rsidRPr="001F3C61">
              <w:rPr>
                <w:sz w:val="26"/>
                <w:szCs w:val="26"/>
                <w:lang w:val="vi-VN"/>
              </w:rPr>
              <w:t>TTKD</w:t>
            </w:r>
          </w:p>
        </w:tc>
        <w:tc>
          <w:tcPr>
            <w:tcW w:w="5121" w:type="dxa"/>
          </w:tcPr>
          <w:p w14:paraId="6C59297E" w14:textId="77777777" w:rsidR="00CF5518" w:rsidRPr="001F3C61" w:rsidRDefault="00CF5518" w:rsidP="00D9463F">
            <w:pPr>
              <w:spacing w:after="0"/>
              <w:jc w:val="center"/>
            </w:pPr>
            <w:r w:rsidRPr="001F3C61">
              <w:rPr>
                <w:i/>
                <w:iCs/>
                <w:sz w:val="26"/>
                <w:szCs w:val="26"/>
              </w:rPr>
              <w:t xml:space="preserve">Hà Nội, ngày </w:t>
            </w:r>
            <w:r w:rsidR="00296903" w:rsidRPr="001F3C61">
              <w:rPr>
                <w:i/>
                <w:iCs/>
                <w:sz w:val="26"/>
                <w:szCs w:val="26"/>
              </w:rPr>
              <w:t xml:space="preserve">  </w:t>
            </w:r>
            <w:r w:rsidR="00D9463F" w:rsidRPr="001F3C61">
              <w:rPr>
                <w:i/>
                <w:iCs/>
                <w:sz w:val="26"/>
                <w:szCs w:val="26"/>
                <w:lang w:val="vi-VN"/>
              </w:rPr>
              <w:t xml:space="preserve">  </w:t>
            </w:r>
            <w:r w:rsidR="00296903" w:rsidRPr="001F3C61">
              <w:rPr>
                <w:i/>
                <w:iCs/>
                <w:sz w:val="26"/>
                <w:szCs w:val="26"/>
              </w:rPr>
              <w:t xml:space="preserve">  </w:t>
            </w:r>
            <w:r w:rsidRPr="001F3C61">
              <w:rPr>
                <w:i/>
                <w:iCs/>
                <w:sz w:val="26"/>
                <w:szCs w:val="26"/>
              </w:rPr>
              <w:t xml:space="preserve"> tháng </w:t>
            </w:r>
            <w:r w:rsidR="00296903" w:rsidRPr="001F3C61">
              <w:rPr>
                <w:i/>
                <w:iCs/>
                <w:sz w:val="26"/>
                <w:szCs w:val="26"/>
              </w:rPr>
              <w:t xml:space="preserve"> </w:t>
            </w:r>
            <w:r w:rsidR="00D9463F" w:rsidRPr="001F3C61">
              <w:rPr>
                <w:i/>
                <w:iCs/>
                <w:sz w:val="26"/>
                <w:szCs w:val="26"/>
                <w:lang w:val="vi-VN"/>
              </w:rPr>
              <w:t xml:space="preserve">    </w:t>
            </w:r>
            <w:r w:rsidR="00296903" w:rsidRPr="001F3C61">
              <w:rPr>
                <w:i/>
                <w:iCs/>
                <w:sz w:val="26"/>
                <w:szCs w:val="26"/>
              </w:rPr>
              <w:t xml:space="preserve">  </w:t>
            </w:r>
            <w:r w:rsidRPr="001F3C61">
              <w:rPr>
                <w:i/>
                <w:iCs/>
                <w:sz w:val="26"/>
                <w:szCs w:val="26"/>
              </w:rPr>
              <w:t xml:space="preserve"> năm </w:t>
            </w:r>
          </w:p>
        </w:tc>
      </w:tr>
      <w:tr w:rsidR="00CF5518" w:rsidRPr="001F3C61" w14:paraId="31820008" w14:textId="77777777" w:rsidTr="00564936">
        <w:tc>
          <w:tcPr>
            <w:tcW w:w="4962" w:type="dxa"/>
          </w:tcPr>
          <w:p w14:paraId="2B1791BA" w14:textId="77777777" w:rsidR="00CF5518" w:rsidRPr="001F3C61" w:rsidRDefault="00CF5518">
            <w:pPr>
              <w:spacing w:after="0"/>
              <w:jc w:val="center"/>
            </w:pPr>
            <w:r w:rsidRPr="001F3C61">
              <w:rPr>
                <w:b/>
                <w:sz w:val="26"/>
                <w:szCs w:val="26"/>
              </w:rPr>
              <w:t>PHÊ DUYỆT</w:t>
            </w:r>
          </w:p>
          <w:p w14:paraId="423E5BFF" w14:textId="77777777" w:rsidR="00CF5518" w:rsidRPr="001F3C61" w:rsidRDefault="00CF5518">
            <w:pPr>
              <w:spacing w:after="0"/>
              <w:jc w:val="center"/>
            </w:pPr>
            <w:r w:rsidRPr="001F3C61">
              <w:rPr>
                <w:sz w:val="24"/>
                <w:szCs w:val="24"/>
              </w:rPr>
              <w:t xml:space="preserve">Ngày   </w:t>
            </w:r>
            <w:r w:rsidR="00296903" w:rsidRPr="001F3C61">
              <w:rPr>
                <w:sz w:val="24"/>
                <w:szCs w:val="24"/>
              </w:rPr>
              <w:t xml:space="preserve"> </w:t>
            </w:r>
            <w:r w:rsidR="00D9463F" w:rsidRPr="001F3C61">
              <w:rPr>
                <w:sz w:val="24"/>
                <w:szCs w:val="24"/>
                <w:lang w:val="vi-VN"/>
              </w:rPr>
              <w:t xml:space="preserve">  </w:t>
            </w:r>
            <w:r w:rsidR="00296903" w:rsidRPr="001F3C61">
              <w:rPr>
                <w:sz w:val="24"/>
                <w:szCs w:val="24"/>
              </w:rPr>
              <w:t xml:space="preserve"> </w:t>
            </w:r>
            <w:r w:rsidRPr="001F3C61">
              <w:rPr>
                <w:sz w:val="24"/>
                <w:szCs w:val="24"/>
              </w:rPr>
              <w:t xml:space="preserve">   tháng   </w:t>
            </w:r>
            <w:r w:rsidR="00D9463F" w:rsidRPr="001F3C61">
              <w:rPr>
                <w:sz w:val="24"/>
                <w:szCs w:val="24"/>
                <w:lang w:val="vi-VN"/>
              </w:rPr>
              <w:t xml:space="preserve"> </w:t>
            </w:r>
            <w:r w:rsidRPr="001F3C61">
              <w:rPr>
                <w:sz w:val="24"/>
                <w:szCs w:val="24"/>
              </w:rPr>
              <w:t xml:space="preserve"> </w:t>
            </w:r>
            <w:r w:rsidR="00296903" w:rsidRPr="001F3C61">
              <w:rPr>
                <w:sz w:val="24"/>
                <w:szCs w:val="24"/>
              </w:rPr>
              <w:t xml:space="preserve">  </w:t>
            </w:r>
            <w:r w:rsidRPr="001F3C61">
              <w:rPr>
                <w:sz w:val="24"/>
                <w:szCs w:val="24"/>
              </w:rPr>
              <w:t xml:space="preserve"> năm </w:t>
            </w:r>
            <w:r w:rsidR="00E66B71" w:rsidRPr="001F3C61">
              <w:rPr>
                <w:sz w:val="24"/>
                <w:szCs w:val="24"/>
              </w:rPr>
              <w:t xml:space="preserve"> </w:t>
            </w:r>
          </w:p>
          <w:p w14:paraId="6D5C0DCA" w14:textId="77777777" w:rsidR="00CF5518" w:rsidRPr="001F3C61" w:rsidRDefault="00CF5518">
            <w:pPr>
              <w:spacing w:after="0"/>
              <w:jc w:val="center"/>
            </w:pPr>
            <w:r w:rsidRPr="001F3C61">
              <w:rPr>
                <w:b/>
                <w:sz w:val="26"/>
                <w:szCs w:val="26"/>
              </w:rPr>
              <w:t>GIÁM ĐỐC</w:t>
            </w:r>
          </w:p>
          <w:p w14:paraId="7F89FB82" w14:textId="77777777" w:rsidR="00CF5518" w:rsidRPr="001F3C61" w:rsidRDefault="00CF5518">
            <w:pPr>
              <w:spacing w:after="0"/>
              <w:jc w:val="center"/>
              <w:rPr>
                <w:b/>
                <w:spacing w:val="-8"/>
                <w:sz w:val="26"/>
                <w:szCs w:val="26"/>
              </w:rPr>
            </w:pPr>
          </w:p>
          <w:p w14:paraId="6B82B79D" w14:textId="77777777" w:rsidR="00CF5518" w:rsidRPr="001F3C61" w:rsidRDefault="00D91F34">
            <w:pPr>
              <w:spacing w:after="0"/>
              <w:jc w:val="center"/>
              <w:rPr>
                <w:b/>
                <w:spacing w:val="-8"/>
                <w:sz w:val="26"/>
                <w:szCs w:val="26"/>
              </w:rPr>
            </w:pPr>
            <w:r w:rsidRPr="001F3C61">
              <w:rPr>
                <w:b/>
                <w:spacing w:val="-8"/>
                <w:sz w:val="26"/>
                <w:szCs w:val="26"/>
              </w:rPr>
              <w:t xml:space="preserve"> </w:t>
            </w:r>
          </w:p>
          <w:p w14:paraId="10CAF8F3" w14:textId="77777777" w:rsidR="00D91F34" w:rsidRPr="001F3C61" w:rsidRDefault="00D91F34">
            <w:pPr>
              <w:spacing w:after="0"/>
              <w:jc w:val="center"/>
              <w:rPr>
                <w:b/>
                <w:spacing w:val="-8"/>
                <w:sz w:val="26"/>
                <w:szCs w:val="26"/>
              </w:rPr>
            </w:pPr>
          </w:p>
          <w:p w14:paraId="55BD3FF1" w14:textId="77777777" w:rsidR="0073238E" w:rsidRPr="001F3C61" w:rsidRDefault="0073238E">
            <w:pPr>
              <w:spacing w:after="0"/>
              <w:jc w:val="center"/>
              <w:rPr>
                <w:sz w:val="26"/>
                <w:szCs w:val="26"/>
              </w:rPr>
            </w:pPr>
          </w:p>
          <w:p w14:paraId="584AED32" w14:textId="77777777" w:rsidR="0073238E" w:rsidRPr="001F3C61" w:rsidRDefault="0073238E">
            <w:pPr>
              <w:spacing w:after="0"/>
              <w:jc w:val="center"/>
              <w:rPr>
                <w:sz w:val="26"/>
                <w:szCs w:val="26"/>
              </w:rPr>
            </w:pPr>
          </w:p>
        </w:tc>
        <w:tc>
          <w:tcPr>
            <w:tcW w:w="5121" w:type="dxa"/>
          </w:tcPr>
          <w:p w14:paraId="4D7A7F8A" w14:textId="77777777" w:rsidR="00CF5518" w:rsidRPr="001F3C61" w:rsidRDefault="00CF5518">
            <w:pPr>
              <w:snapToGrid w:val="0"/>
              <w:jc w:val="right"/>
              <w:rPr>
                <w:i/>
                <w:iCs/>
                <w:sz w:val="26"/>
                <w:szCs w:val="26"/>
              </w:rPr>
            </w:pPr>
          </w:p>
          <w:p w14:paraId="6F7BABF1" w14:textId="77777777" w:rsidR="00CF5518" w:rsidRPr="001F3C61" w:rsidRDefault="00CF5518">
            <w:pPr>
              <w:jc w:val="right"/>
              <w:rPr>
                <w:i/>
                <w:iCs/>
                <w:sz w:val="26"/>
                <w:szCs w:val="26"/>
              </w:rPr>
            </w:pPr>
          </w:p>
          <w:p w14:paraId="76804272" w14:textId="77777777" w:rsidR="00CF5518" w:rsidRPr="001F3C61" w:rsidRDefault="00CF5518">
            <w:pPr>
              <w:jc w:val="right"/>
              <w:rPr>
                <w:i/>
                <w:iCs/>
                <w:sz w:val="26"/>
                <w:szCs w:val="26"/>
              </w:rPr>
            </w:pPr>
          </w:p>
        </w:tc>
      </w:tr>
    </w:tbl>
    <w:p w14:paraId="63480D0B" w14:textId="77777777" w:rsidR="00CF5518" w:rsidRPr="001F3C61" w:rsidRDefault="003419E6">
      <w:pPr>
        <w:keepNext/>
        <w:spacing w:after="0" w:line="240" w:lineRule="auto"/>
        <w:rPr>
          <w:b/>
          <w:szCs w:val="28"/>
        </w:rPr>
      </w:pPr>
      <w:r w:rsidRPr="001F3C61">
        <w:rPr>
          <w:rFonts w:eastAsia="Times New Roman"/>
          <w:noProof/>
          <w:sz w:val="24"/>
          <w:szCs w:val="24"/>
          <w:lang w:eastAsia="en-US"/>
        </w:rPr>
        <mc:AlternateContent>
          <mc:Choice Requires="wps">
            <w:drawing>
              <wp:anchor distT="0" distB="0" distL="114300" distR="114300" simplePos="0" relativeHeight="251659264" behindDoc="0" locked="0" layoutInCell="1" allowOverlap="1" wp14:anchorId="09F56703" wp14:editId="267DA726">
                <wp:simplePos x="0" y="0"/>
                <wp:positionH relativeFrom="column">
                  <wp:posOffset>2676525</wp:posOffset>
                </wp:positionH>
                <wp:positionV relativeFrom="paragraph">
                  <wp:posOffset>-2681605</wp:posOffset>
                </wp:positionV>
                <wp:extent cx="3143250" cy="295275"/>
                <wp:effectExtent l="9525" t="5715" r="9525" b="13335"/>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295275"/>
                        </a:xfrm>
                        <a:prstGeom prst="rect">
                          <a:avLst/>
                        </a:prstGeom>
                        <a:solidFill>
                          <a:srgbClr val="FFFFFF"/>
                        </a:solidFill>
                        <a:ln w="9525">
                          <a:solidFill>
                            <a:srgbClr val="000000"/>
                          </a:solidFill>
                          <a:miter lim="800000"/>
                          <a:headEnd/>
                          <a:tailEnd/>
                        </a:ln>
                      </wps:spPr>
                      <wps:txbx>
                        <w:txbxContent>
                          <w:p w14:paraId="179D9802" w14:textId="77777777" w:rsidR="00BC1547" w:rsidRPr="00D0088E" w:rsidRDefault="00BC1547" w:rsidP="00D0088E">
                            <w:pPr>
                              <w:jc w:val="center"/>
                              <w:rPr>
                                <w:sz w:val="22"/>
                                <w:szCs w:val="22"/>
                              </w:rPr>
                            </w:pPr>
                            <w:r w:rsidRPr="00D0088E">
                              <w:rPr>
                                <w:sz w:val="22"/>
                                <w:szCs w:val="22"/>
                              </w:rPr>
                              <w:t>Biểu mẫ</w:t>
                            </w:r>
                            <w:r>
                              <w:rPr>
                                <w:sz w:val="22"/>
                                <w:szCs w:val="22"/>
                              </w:rPr>
                              <w:t>u 12 – TTKD – PAKD dự án Package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56703" id="_x0000_t202" coordsize="21600,21600" o:spt="202" path="m,l,21600r21600,l21600,xe">
                <v:stroke joinstyle="miter"/>
                <v:path gradientshapeok="t" o:connecttype="rect"/>
              </v:shapetype>
              <v:shape id="Text Box 7" o:spid="_x0000_s1026" type="#_x0000_t202" style="position:absolute;margin-left:210.75pt;margin-top:-211.15pt;width:2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">
                <v:textbox>
                  <w:txbxContent>
                    <w:p w14:paraId="179D9802" w14:textId="77777777" w:rsidR="00BC1547" w:rsidRPr="00D0088E" w:rsidRDefault="00BC1547" w:rsidP="00D0088E">
                      <w:pPr>
                        <w:jc w:val="center"/>
                        <w:rPr>
                          <w:sz w:val="22"/>
                          <w:szCs w:val="22"/>
                        </w:rPr>
                      </w:pPr>
                      <w:r w:rsidRPr="00D0088E">
                        <w:rPr>
                          <w:sz w:val="22"/>
                          <w:szCs w:val="22"/>
                        </w:rPr>
                        <w:t>Biểu mẫ</w:t>
                      </w:r>
                      <w:r>
                        <w:rPr>
                          <w:sz w:val="22"/>
                          <w:szCs w:val="22"/>
                        </w:rPr>
                        <w:t>u 12 – TTKD – PAKD dự án Package</w:t>
                      </w:r>
                    </w:p>
                  </w:txbxContent>
                </v:textbox>
              </v:shape>
            </w:pict>
          </mc:Fallback>
        </mc:AlternateContent>
      </w:r>
    </w:p>
    <w:p w14:paraId="5E294C8A" w14:textId="77777777" w:rsidR="00013D61" w:rsidRPr="001F3C61" w:rsidRDefault="00013D61">
      <w:pPr>
        <w:keepNext/>
        <w:spacing w:after="0" w:line="240" w:lineRule="auto"/>
        <w:rPr>
          <w:b/>
          <w:szCs w:val="28"/>
        </w:rPr>
      </w:pPr>
    </w:p>
    <w:p w14:paraId="716A3966" w14:textId="77777777" w:rsidR="00CF5518" w:rsidRPr="001F3C61" w:rsidRDefault="00CF5518" w:rsidP="009A4E0D">
      <w:pPr>
        <w:keepNext/>
        <w:spacing w:after="0" w:line="240" w:lineRule="auto"/>
        <w:jc w:val="center"/>
      </w:pPr>
      <w:r w:rsidRPr="001F3C61">
        <w:rPr>
          <w:b/>
          <w:szCs w:val="28"/>
          <w:lang w:val="vi-VN"/>
        </w:rPr>
        <w:t>TỜ TRÌNH</w:t>
      </w:r>
    </w:p>
    <w:p w14:paraId="57EB11A4" w14:textId="77777777" w:rsidR="00856F4A" w:rsidRPr="009A4E0D" w:rsidRDefault="00CF5518" w:rsidP="009A4E0D">
      <w:pPr>
        <w:spacing w:after="0"/>
        <w:jc w:val="center"/>
        <w:rPr>
          <w:b/>
          <w:spacing w:val="-12"/>
          <w:sz w:val="27"/>
          <w:szCs w:val="27"/>
        </w:rPr>
      </w:pPr>
      <w:r w:rsidRPr="009A4E0D">
        <w:rPr>
          <w:b/>
          <w:spacing w:val="-12"/>
          <w:sz w:val="27"/>
          <w:szCs w:val="27"/>
          <w:lang w:val="vi-VN"/>
        </w:rPr>
        <w:t>V/v xin phê duyệt phương án</w:t>
      </w:r>
      <w:r w:rsidR="00D9463F" w:rsidRPr="009A4E0D">
        <w:rPr>
          <w:b/>
          <w:spacing w:val="-12"/>
          <w:sz w:val="27"/>
          <w:szCs w:val="27"/>
          <w:lang w:val="vi-VN"/>
        </w:rPr>
        <w:t xml:space="preserve"> sản xuất</w:t>
      </w:r>
      <w:r w:rsidRPr="009A4E0D">
        <w:rPr>
          <w:b/>
          <w:spacing w:val="-12"/>
          <w:sz w:val="27"/>
          <w:szCs w:val="27"/>
          <w:lang w:val="vi-VN"/>
        </w:rPr>
        <w:t xml:space="preserve"> kinh doanh</w:t>
      </w:r>
      <w:r w:rsidRPr="009A4E0D">
        <w:rPr>
          <w:b/>
          <w:spacing w:val="-12"/>
          <w:sz w:val="27"/>
          <w:szCs w:val="27"/>
        </w:rPr>
        <w:t xml:space="preserve"> </w:t>
      </w:r>
    </w:p>
    <w:p w14:paraId="1328F425" w14:textId="0F29F6BB" w:rsidR="00CF5518" w:rsidRPr="009A4E0D" w:rsidRDefault="00856F4A">
      <w:pPr>
        <w:spacing w:after="0"/>
        <w:jc w:val="center"/>
        <w:rPr>
          <w:color w:val="FF0000"/>
          <w:sz w:val="27"/>
          <w:szCs w:val="27"/>
        </w:rPr>
      </w:pPr>
      <w:r w:rsidRPr="009A4E0D">
        <w:rPr>
          <w:b/>
          <w:spacing w:val="-12"/>
          <w:sz w:val="27"/>
          <w:szCs w:val="27"/>
        </w:rPr>
        <w:t>[Tên+số gói thầu/Tên dự án/Tên Khách hàng]</w:t>
      </w:r>
    </w:p>
    <w:p w14:paraId="252AED1C" w14:textId="77777777" w:rsidR="00CF5518" w:rsidRPr="009A4E0D" w:rsidRDefault="003419E6">
      <w:pPr>
        <w:pStyle w:val="BodyText2"/>
        <w:spacing w:before="120" w:line="240" w:lineRule="auto"/>
        <w:ind w:firstLine="720"/>
        <w:jc w:val="center"/>
        <w:rPr>
          <w:sz w:val="27"/>
          <w:szCs w:val="27"/>
        </w:rPr>
      </w:pPr>
      <w:r w:rsidRPr="009A4E0D">
        <w:rPr>
          <w:noProof/>
          <w:sz w:val="27"/>
          <w:szCs w:val="27"/>
          <w:lang w:eastAsia="en-US"/>
        </w:rPr>
        <mc:AlternateContent>
          <mc:Choice Requires="wps">
            <w:drawing>
              <wp:anchor distT="0" distB="0" distL="114300" distR="114300" simplePos="0" relativeHeight="251656192" behindDoc="0" locked="0" layoutInCell="1" allowOverlap="1" wp14:anchorId="3D82141A" wp14:editId="424A053C">
                <wp:simplePos x="0" y="0"/>
                <wp:positionH relativeFrom="margin">
                  <wp:posOffset>1339215</wp:posOffset>
                </wp:positionH>
                <wp:positionV relativeFrom="paragraph">
                  <wp:posOffset>3175</wp:posOffset>
                </wp:positionV>
                <wp:extent cx="2796540" cy="0"/>
                <wp:effectExtent l="5715" t="5080" r="7620" b="1397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654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FC7BE9"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05.45pt,.25pt" to="325.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" strokeweight=".26mm">
                <v:stroke joinstyle="miter"/>
                <w10:wrap anchorx="margin"/>
              </v:line>
            </w:pict>
          </mc:Fallback>
        </mc:AlternateContent>
      </w:r>
      <w:r w:rsidR="00CF5518" w:rsidRPr="009A4E0D">
        <w:rPr>
          <w:sz w:val="27"/>
          <w:szCs w:val="27"/>
          <w:lang w:val="vi-VN"/>
        </w:rPr>
        <w:t>Kính gửi: Giám đ</w:t>
      </w:r>
      <w:r w:rsidR="00CF5518" w:rsidRPr="009A4E0D">
        <w:rPr>
          <w:sz w:val="27"/>
          <w:szCs w:val="27"/>
        </w:rPr>
        <w:t>ốc Công ty</w:t>
      </w:r>
      <w:r w:rsidR="00CF5518" w:rsidRPr="009A4E0D">
        <w:rPr>
          <w:sz w:val="27"/>
          <w:szCs w:val="27"/>
          <w:lang w:val="vi-VN"/>
        </w:rPr>
        <w:t>.</w:t>
      </w:r>
    </w:p>
    <w:p w14:paraId="7AD71174" w14:textId="77777777" w:rsidR="00DA19DA" w:rsidRPr="009A4E0D" w:rsidRDefault="00DA19DA" w:rsidP="009A4E0D">
      <w:pPr>
        <w:spacing w:after="0" w:line="276" w:lineRule="auto"/>
        <w:ind w:firstLine="360"/>
        <w:jc w:val="both"/>
        <w:rPr>
          <w:rFonts w:eastAsia="Calibri"/>
          <w:spacing w:val="4"/>
          <w:sz w:val="27"/>
          <w:szCs w:val="27"/>
          <w:lang w:val="vi-VN"/>
        </w:rPr>
      </w:pPr>
      <w:bookmarkStart w:id="0" w:name="_Hlk500407446"/>
      <w:r w:rsidRPr="009A4E0D">
        <w:rPr>
          <w:rFonts w:eastAsia="Calibri"/>
          <w:spacing w:val="4"/>
          <w:sz w:val="27"/>
          <w:szCs w:val="27"/>
          <w:lang w:val="vi-VN"/>
        </w:rPr>
        <w:t xml:space="preserve">Căn cứ Quyết định số 7593/QĐ-CNVTQĐ ngày 22/09/2023 của Chủ tịch Tập đoàn Công nghiệp - Viễn thông Quân đội về Điều lệ tổ chức và hoạt động của Công ty </w:t>
      </w:r>
      <w:r w:rsidRPr="009A4E0D">
        <w:rPr>
          <w:rFonts w:eastAsia="Calibri"/>
          <w:spacing w:val="4"/>
          <w:sz w:val="27"/>
          <w:szCs w:val="27"/>
        </w:rPr>
        <w:t xml:space="preserve">TNHH MTV </w:t>
      </w:r>
      <w:r w:rsidRPr="009A4E0D">
        <w:rPr>
          <w:rFonts w:eastAsia="Calibri"/>
          <w:spacing w:val="4"/>
          <w:sz w:val="27"/>
          <w:szCs w:val="27"/>
          <w:lang w:val="vi-VN"/>
        </w:rPr>
        <w:t>Đầu tư Công nghệ Viettel (</w:t>
      </w:r>
      <w:r w:rsidRPr="009A4E0D">
        <w:rPr>
          <w:rFonts w:eastAsia="Calibri"/>
          <w:spacing w:val="4"/>
          <w:sz w:val="27"/>
          <w:szCs w:val="27"/>
        </w:rPr>
        <w:t xml:space="preserve">sau đây gọi tắt là </w:t>
      </w:r>
      <w:r w:rsidRPr="009A4E0D">
        <w:rPr>
          <w:rFonts w:eastAsia="Calibri"/>
          <w:spacing w:val="4"/>
          <w:sz w:val="27"/>
          <w:szCs w:val="27"/>
          <w:lang w:val="vi-VN"/>
        </w:rPr>
        <w:t>VTIT);</w:t>
      </w:r>
    </w:p>
    <w:p w14:paraId="0C462A47" w14:textId="7ECA3775" w:rsidR="00EF2F91" w:rsidRPr="009A4E0D" w:rsidRDefault="00EF2F91" w:rsidP="009A4E0D">
      <w:pPr>
        <w:spacing w:after="0" w:line="276" w:lineRule="auto"/>
        <w:ind w:firstLine="360"/>
        <w:jc w:val="both"/>
        <w:rPr>
          <w:rFonts w:eastAsia="Calibri"/>
          <w:spacing w:val="-4"/>
          <w:sz w:val="27"/>
          <w:szCs w:val="27"/>
        </w:rPr>
      </w:pPr>
      <w:r w:rsidRPr="009A4E0D">
        <w:rPr>
          <w:rFonts w:eastAsia="Calibri"/>
          <w:spacing w:val="-4"/>
          <w:sz w:val="27"/>
          <w:szCs w:val="27"/>
        </w:rPr>
        <w:t>Căn cứ vào Quyết định số 1288/QĐ-VTIT ban hành ngày 01/07/2025 về việc điều chỉnh, kiện toàn mô hình tổ chức Công ty TNHH MTV Đầu tư Công nghệ Viettel và căn cứ vào chức năng nhiệm vụ của Trung Tâm Kinh Doanh – VTIT</w:t>
      </w:r>
    </w:p>
    <w:p w14:paraId="27C57784" w14:textId="4F872D05" w:rsidR="00DA19DA" w:rsidRPr="009A4E0D" w:rsidRDefault="00DA19DA" w:rsidP="009A4E0D">
      <w:pPr>
        <w:spacing w:after="0" w:line="276" w:lineRule="auto"/>
        <w:ind w:firstLine="360"/>
        <w:jc w:val="both"/>
        <w:rPr>
          <w:rFonts w:eastAsia="Calibri"/>
          <w:spacing w:val="4"/>
          <w:sz w:val="27"/>
          <w:szCs w:val="27"/>
          <w:lang w:val="vi-VN"/>
        </w:rPr>
      </w:pPr>
      <w:r w:rsidRPr="009A4E0D">
        <w:rPr>
          <w:rFonts w:eastAsia="Calibri"/>
          <w:spacing w:val="4"/>
          <w:sz w:val="27"/>
          <w:szCs w:val="27"/>
          <w:lang w:val="vi-VN"/>
        </w:rPr>
        <w:t xml:space="preserve">Căn cứ kế hoạch SXKD </w:t>
      </w:r>
      <w:r w:rsidR="00856F4A" w:rsidRPr="009A4E0D">
        <w:rPr>
          <w:rFonts w:eastAsia="Calibri"/>
          <w:spacing w:val="4"/>
          <w:sz w:val="27"/>
          <w:szCs w:val="27"/>
        </w:rPr>
        <w:t>[</w:t>
      </w:r>
      <w:r w:rsidRPr="009A4E0D">
        <w:rPr>
          <w:rFonts w:eastAsia="Calibri"/>
          <w:spacing w:val="4"/>
          <w:sz w:val="27"/>
          <w:szCs w:val="27"/>
          <w:lang w:val="vi-VN"/>
        </w:rPr>
        <w:t xml:space="preserve">năm </w:t>
      </w:r>
      <w:r w:rsidR="00856F4A" w:rsidRPr="009A4E0D">
        <w:rPr>
          <w:rFonts w:eastAsia="Calibri"/>
          <w:spacing w:val="4"/>
          <w:sz w:val="27"/>
          <w:szCs w:val="27"/>
        </w:rPr>
        <w:t xml:space="preserve">…] </w:t>
      </w:r>
      <w:r w:rsidRPr="009A4E0D">
        <w:rPr>
          <w:rFonts w:eastAsia="Calibri"/>
          <w:spacing w:val="4"/>
          <w:sz w:val="27"/>
          <w:szCs w:val="27"/>
          <w:lang w:val="vi-VN"/>
        </w:rPr>
        <w:t xml:space="preserve">của đơn vị đã được Ban Giám Đốc Công ty </w:t>
      </w:r>
      <w:r w:rsidRPr="009A4E0D">
        <w:rPr>
          <w:rFonts w:eastAsia="Calibri"/>
          <w:spacing w:val="4"/>
          <w:sz w:val="27"/>
          <w:szCs w:val="27"/>
        </w:rPr>
        <w:t xml:space="preserve">VTIT </w:t>
      </w:r>
      <w:r w:rsidRPr="009A4E0D">
        <w:rPr>
          <w:rFonts w:eastAsia="Calibri"/>
          <w:spacing w:val="4"/>
          <w:sz w:val="27"/>
          <w:szCs w:val="27"/>
          <w:lang w:val="vi-VN"/>
        </w:rPr>
        <w:t>phê duyệt;</w:t>
      </w:r>
    </w:p>
    <w:p w14:paraId="5D86DDD7" w14:textId="1A0DAC73" w:rsidR="00DA19DA" w:rsidRPr="009A4E0D" w:rsidRDefault="00DA19DA" w:rsidP="009A4E0D">
      <w:pPr>
        <w:spacing w:after="0" w:line="276" w:lineRule="auto"/>
        <w:ind w:firstLine="360"/>
        <w:jc w:val="both"/>
        <w:rPr>
          <w:color w:val="FF0000"/>
          <w:sz w:val="27"/>
          <w:szCs w:val="27"/>
        </w:rPr>
      </w:pPr>
      <w:r w:rsidRPr="009A4E0D">
        <w:rPr>
          <w:rFonts w:eastAsia="Calibri"/>
          <w:spacing w:val="4"/>
          <w:sz w:val="27"/>
          <w:szCs w:val="27"/>
          <w:lang w:val="vi-VN"/>
        </w:rPr>
        <w:t xml:space="preserve">Căn cứ vào </w:t>
      </w:r>
      <w:r w:rsidR="009A4E0D" w:rsidRPr="009A4E0D">
        <w:rPr>
          <w:rFonts w:eastAsia="Calibri"/>
          <w:spacing w:val="4"/>
          <w:sz w:val="27"/>
          <w:szCs w:val="27"/>
          <w:lang w:val="vi-VN"/>
        </w:rPr>
        <w:t>[Tên+số gói thầu/Tên dự án/Tên Khách hàng]</w:t>
      </w:r>
    </w:p>
    <w:p w14:paraId="7964FE48" w14:textId="05ED8569" w:rsidR="00EF2F91" w:rsidRPr="009A4E0D" w:rsidRDefault="00EF2F91" w:rsidP="009A4E0D">
      <w:pPr>
        <w:spacing w:before="40" w:after="0" w:line="276" w:lineRule="auto"/>
        <w:ind w:firstLine="360"/>
        <w:jc w:val="both"/>
        <w:rPr>
          <w:rFonts w:eastAsia="Calibri"/>
          <w:spacing w:val="-4"/>
          <w:sz w:val="27"/>
          <w:szCs w:val="27"/>
          <w:lang w:val="vi-VN"/>
        </w:rPr>
      </w:pPr>
      <w:r w:rsidRPr="009A4E0D">
        <w:rPr>
          <w:rFonts w:eastAsia="Calibri"/>
          <w:spacing w:val="-4"/>
          <w:sz w:val="27"/>
          <w:szCs w:val="27"/>
          <w:lang w:val="vi-VN"/>
        </w:rPr>
        <w:t xml:space="preserve">Căn cứ Quy trình </w:t>
      </w:r>
      <w:r w:rsidR="00856F4A" w:rsidRPr="009A4E0D">
        <w:rPr>
          <w:rFonts w:eastAsia="Calibri"/>
          <w:spacing w:val="-4"/>
          <w:sz w:val="27"/>
          <w:szCs w:val="27"/>
        </w:rPr>
        <w:t xml:space="preserve">Bán hàng </w:t>
      </w:r>
      <w:r w:rsidR="009A4E0D" w:rsidRPr="009A4E0D">
        <w:rPr>
          <w:rFonts w:eastAsia="Calibri"/>
          <w:spacing w:val="-4"/>
          <w:sz w:val="27"/>
          <w:szCs w:val="27"/>
        </w:rPr>
        <w:t>[Mã hiệu quy trình]</w:t>
      </w:r>
      <w:r w:rsidRPr="009A4E0D">
        <w:rPr>
          <w:rFonts w:eastAsia="Calibri"/>
          <w:spacing w:val="-4"/>
          <w:sz w:val="27"/>
          <w:szCs w:val="27"/>
          <w:lang w:val="vi-VN"/>
        </w:rPr>
        <w:t xml:space="preserve"> được ban hành ngày </w:t>
      </w:r>
      <w:r w:rsidR="009A4E0D" w:rsidRPr="009A4E0D">
        <w:rPr>
          <w:rFonts w:eastAsia="Calibri"/>
          <w:spacing w:val="-4"/>
          <w:sz w:val="27"/>
          <w:szCs w:val="27"/>
        </w:rPr>
        <w:t>dd/mm/yyyy;</w:t>
      </w:r>
      <w:r w:rsidRPr="009A4E0D">
        <w:rPr>
          <w:rFonts w:eastAsia="Calibri"/>
          <w:spacing w:val="-4"/>
          <w:sz w:val="27"/>
          <w:szCs w:val="27"/>
        </w:rPr>
        <w:t xml:space="preserve"> </w:t>
      </w:r>
    </w:p>
    <w:p w14:paraId="33CB8668" w14:textId="77777777" w:rsidR="00DA19DA" w:rsidRPr="009A4E0D" w:rsidRDefault="00DA19DA" w:rsidP="009A4E0D">
      <w:pPr>
        <w:spacing w:after="0" w:line="276" w:lineRule="auto"/>
        <w:ind w:firstLine="360"/>
        <w:jc w:val="both"/>
        <w:rPr>
          <w:rFonts w:eastAsia="Calibri"/>
          <w:spacing w:val="4"/>
          <w:sz w:val="27"/>
          <w:szCs w:val="27"/>
        </w:rPr>
      </w:pPr>
      <w:r w:rsidRPr="009A4E0D">
        <w:rPr>
          <w:rFonts w:eastAsia="Calibri"/>
          <w:spacing w:val="4"/>
          <w:sz w:val="27"/>
          <w:szCs w:val="27"/>
          <w:lang w:val="vi-VN"/>
        </w:rPr>
        <w:t>Căn cứ theo khả năng cung cấp dịch vụ của Công ty VTIT;</w:t>
      </w:r>
    </w:p>
    <w:p w14:paraId="21F00499" w14:textId="52ABE0E4" w:rsidR="00CF5518" w:rsidRPr="009A4E0D" w:rsidRDefault="00D9463F" w:rsidP="009A4E0D">
      <w:pPr>
        <w:widowControl w:val="0"/>
        <w:spacing w:after="0" w:line="276" w:lineRule="auto"/>
        <w:ind w:firstLine="360"/>
        <w:jc w:val="both"/>
        <w:rPr>
          <w:sz w:val="27"/>
          <w:szCs w:val="27"/>
        </w:rPr>
      </w:pPr>
      <w:r w:rsidRPr="009A4E0D">
        <w:rPr>
          <w:sz w:val="27"/>
          <w:szCs w:val="27"/>
          <w:lang w:val="vi-VN"/>
        </w:rPr>
        <w:t>T</w:t>
      </w:r>
      <w:r w:rsidR="00303258" w:rsidRPr="009A4E0D">
        <w:rPr>
          <w:sz w:val="27"/>
          <w:szCs w:val="27"/>
        </w:rPr>
        <w:t>rung tâm kinh doanh</w:t>
      </w:r>
      <w:r w:rsidRPr="009A4E0D">
        <w:rPr>
          <w:sz w:val="27"/>
          <w:szCs w:val="27"/>
          <w:lang w:val="vi-VN"/>
        </w:rPr>
        <w:t xml:space="preserve"> </w:t>
      </w:r>
      <w:r w:rsidR="00CF5518" w:rsidRPr="009A4E0D">
        <w:rPr>
          <w:sz w:val="27"/>
          <w:szCs w:val="27"/>
        </w:rPr>
        <w:t>kính trình Giám đốc Công ty xem xét và phê duyệt đề xuất triển khai phương án</w:t>
      </w:r>
      <w:r w:rsidRPr="009A4E0D">
        <w:rPr>
          <w:sz w:val="27"/>
          <w:szCs w:val="27"/>
          <w:lang w:val="vi-VN"/>
        </w:rPr>
        <w:t xml:space="preserve"> sản xuất</w:t>
      </w:r>
      <w:r w:rsidR="00CF5518" w:rsidRPr="009A4E0D">
        <w:rPr>
          <w:sz w:val="27"/>
          <w:szCs w:val="27"/>
        </w:rPr>
        <w:t xml:space="preserve"> kinh doanh</w:t>
      </w:r>
      <w:r w:rsidR="00EF2F91" w:rsidRPr="009A4E0D">
        <w:rPr>
          <w:sz w:val="27"/>
          <w:szCs w:val="27"/>
        </w:rPr>
        <w:t xml:space="preserve"> (PASXKD)</w:t>
      </w:r>
      <w:r w:rsidR="00303258" w:rsidRPr="009A4E0D">
        <w:rPr>
          <w:sz w:val="27"/>
          <w:szCs w:val="27"/>
        </w:rPr>
        <w:t xml:space="preserve"> thực hiện</w:t>
      </w:r>
      <w:r w:rsidR="00CF5518" w:rsidRPr="009A4E0D">
        <w:rPr>
          <w:sz w:val="27"/>
          <w:szCs w:val="27"/>
        </w:rPr>
        <w:t xml:space="preserve"> dự án</w:t>
      </w:r>
      <w:r w:rsidR="00DC0F30" w:rsidRPr="009A4E0D">
        <w:rPr>
          <w:sz w:val="27"/>
          <w:szCs w:val="27"/>
        </w:rPr>
        <w:t xml:space="preserve"> </w:t>
      </w:r>
      <w:r w:rsidR="009A4E0D" w:rsidRPr="009A4E0D">
        <w:rPr>
          <w:rFonts w:eastAsia="Calibri"/>
          <w:spacing w:val="4"/>
          <w:sz w:val="27"/>
          <w:szCs w:val="27"/>
          <w:lang w:val="vi-VN"/>
        </w:rPr>
        <w:t>[Tên+số gói thầu/Tên dự án/Tên Khách hàng]</w:t>
      </w:r>
      <w:r w:rsidR="009A4E0D" w:rsidRPr="009A4E0D">
        <w:rPr>
          <w:rFonts w:eastAsia="Calibri"/>
          <w:spacing w:val="4"/>
          <w:sz w:val="27"/>
          <w:szCs w:val="27"/>
        </w:rPr>
        <w:t xml:space="preserve">, </w:t>
      </w:r>
      <w:r w:rsidR="00CF5518" w:rsidRPr="009A4E0D">
        <w:rPr>
          <w:sz w:val="27"/>
          <w:szCs w:val="27"/>
        </w:rPr>
        <w:t>nội dung cụ thể như sau:</w:t>
      </w:r>
    </w:p>
    <w:p w14:paraId="0FED19A2" w14:textId="77777777" w:rsidR="00CF5518" w:rsidRPr="009A4E0D" w:rsidRDefault="00CF5518" w:rsidP="009A4E0D">
      <w:pPr>
        <w:pStyle w:val="ListParagraph"/>
        <w:numPr>
          <w:ilvl w:val="0"/>
          <w:numId w:val="4"/>
        </w:numPr>
        <w:tabs>
          <w:tab w:val="clear" w:pos="0"/>
        </w:tabs>
        <w:spacing w:after="0" w:line="276" w:lineRule="auto"/>
        <w:ind w:left="425" w:hanging="425"/>
        <w:jc w:val="both"/>
        <w:rPr>
          <w:sz w:val="27"/>
          <w:szCs w:val="27"/>
        </w:rPr>
      </w:pPr>
      <w:r w:rsidRPr="009A4E0D">
        <w:rPr>
          <w:b/>
          <w:spacing w:val="-4"/>
          <w:sz w:val="27"/>
          <w:szCs w:val="27"/>
        </w:rPr>
        <w:t>HIỆN TRẠNG, MỤC TIÊU</w:t>
      </w:r>
    </w:p>
    <w:p w14:paraId="15FD0A3C" w14:textId="6DAADA34" w:rsidR="006C6C29" w:rsidRPr="009A4E0D" w:rsidRDefault="00CF5518" w:rsidP="009A4E0D">
      <w:pPr>
        <w:pStyle w:val="ListParagraph"/>
        <w:numPr>
          <w:ilvl w:val="6"/>
          <w:numId w:val="4"/>
        </w:numPr>
        <w:spacing w:after="0" w:line="276" w:lineRule="auto"/>
        <w:ind w:left="450" w:hanging="450"/>
        <w:jc w:val="both"/>
        <w:rPr>
          <w:color w:val="000000"/>
          <w:sz w:val="27"/>
          <w:szCs w:val="27"/>
        </w:rPr>
      </w:pPr>
      <w:r w:rsidRPr="009A4E0D">
        <w:rPr>
          <w:b/>
          <w:iCs/>
          <w:color w:val="000000"/>
          <w:sz w:val="27"/>
          <w:szCs w:val="27"/>
        </w:rPr>
        <w:t>Hiện trạng nhu cầu của khách hàng</w:t>
      </w:r>
      <w:r w:rsidR="00DA19DA" w:rsidRPr="009A4E0D">
        <w:rPr>
          <w:b/>
          <w:iCs/>
          <w:color w:val="000000"/>
          <w:sz w:val="27"/>
          <w:szCs w:val="27"/>
        </w:rPr>
        <w:t xml:space="preserve"> </w:t>
      </w:r>
      <w:r w:rsidR="00DA19DA" w:rsidRPr="00EE7E48">
        <w:rPr>
          <w:i/>
          <w:spacing w:val="4"/>
          <w:sz w:val="26"/>
          <w:szCs w:val="26"/>
        </w:rPr>
        <w:t xml:space="preserve">[nội dung này </w:t>
      </w:r>
      <w:r w:rsidR="009A4E0D" w:rsidRPr="00EE7E48">
        <w:rPr>
          <w:i/>
          <w:spacing w:val="4"/>
          <w:sz w:val="26"/>
          <w:szCs w:val="26"/>
        </w:rPr>
        <w:t>TTKD</w:t>
      </w:r>
      <w:r w:rsidR="00DA19DA" w:rsidRPr="00EE7E48">
        <w:rPr>
          <w:i/>
          <w:spacing w:val="4"/>
          <w:sz w:val="26"/>
          <w:szCs w:val="26"/>
        </w:rPr>
        <w:t xml:space="preserve"> trình bày]</w:t>
      </w:r>
    </w:p>
    <w:p w14:paraId="277E63FC" w14:textId="77777777" w:rsidR="00DA19DA" w:rsidRPr="000D126E" w:rsidRDefault="00DA19DA" w:rsidP="009A4E0D">
      <w:pPr>
        <w:pStyle w:val="ListParagraph"/>
        <w:spacing w:after="0" w:line="276" w:lineRule="auto"/>
        <w:ind w:left="0"/>
        <w:jc w:val="both"/>
        <w:rPr>
          <w:i/>
          <w:color w:val="000000"/>
          <w:sz w:val="26"/>
          <w:szCs w:val="26"/>
        </w:rPr>
      </w:pPr>
      <w:r w:rsidRPr="000D126E">
        <w:rPr>
          <w:i/>
          <w:color w:val="000000"/>
          <w:sz w:val="26"/>
          <w:szCs w:val="26"/>
        </w:rPr>
        <w:t xml:space="preserve">[Mô tả về hiện trạng hệ thống, phần mềm của khách hàng </w:t>
      </w:r>
      <w:r w:rsidRPr="000D126E">
        <w:rPr>
          <w:i/>
          <w:color w:val="000000"/>
          <w:sz w:val="26"/>
          <w:szCs w:val="26"/>
        </w:rPr>
        <w:sym w:font="Wingdings" w:char="F0E0"/>
      </w:r>
      <w:r w:rsidRPr="000D126E">
        <w:rPr>
          <w:i/>
          <w:color w:val="000000"/>
          <w:sz w:val="26"/>
          <w:szCs w:val="26"/>
        </w:rPr>
        <w:t xml:space="preserve"> nêu rõ yếu tố phát sinh nhu cầu bất cập dẫn đến nhu cầu khách hàng cần nâng cấp, mở rộng hoặc phát triển mới hệ thống];</w:t>
      </w:r>
    </w:p>
    <w:p w14:paraId="36CE7943" w14:textId="39F743AF" w:rsidR="00DA19DA" w:rsidRPr="000D126E" w:rsidRDefault="009A4E0D" w:rsidP="009A4E0D">
      <w:pPr>
        <w:spacing w:after="0" w:line="276" w:lineRule="auto"/>
        <w:jc w:val="both"/>
        <w:rPr>
          <w:i/>
          <w:iCs/>
          <w:color w:val="FF0000"/>
          <w:sz w:val="26"/>
          <w:szCs w:val="26"/>
          <w:lang w:val="vi-VN"/>
        </w:rPr>
      </w:pPr>
      <w:r w:rsidRPr="000D126E">
        <w:rPr>
          <w:i/>
          <w:iCs/>
          <w:noProof/>
          <w:spacing w:val="4"/>
          <w:sz w:val="26"/>
          <w:szCs w:val="26"/>
        </w:rPr>
        <w:t xml:space="preserve">VD: </w:t>
      </w:r>
      <w:r w:rsidR="00DA19DA" w:rsidRPr="000D126E">
        <w:rPr>
          <w:i/>
          <w:iCs/>
          <w:noProof/>
          <w:spacing w:val="4"/>
          <w:sz w:val="26"/>
          <w:szCs w:val="26"/>
        </w:rPr>
        <w:t>Mô tả tổng quan về đơn vị chủ đầu tư/bên mời thầu: ABC</w:t>
      </w:r>
      <w:r w:rsidR="00DA19DA" w:rsidRPr="000D126E">
        <w:rPr>
          <w:i/>
          <w:iCs/>
          <w:noProof/>
          <w:spacing w:val="4"/>
          <w:sz w:val="26"/>
          <w:szCs w:val="26"/>
          <w:lang w:val="vi-VN"/>
        </w:rPr>
        <w:t xml:space="preserve"> International Co., Ltd (</w:t>
      </w:r>
      <w:r w:rsidR="00DA19DA" w:rsidRPr="000D126E">
        <w:rPr>
          <w:i/>
          <w:iCs/>
          <w:noProof/>
          <w:spacing w:val="4"/>
          <w:sz w:val="26"/>
          <w:szCs w:val="26"/>
        </w:rPr>
        <w:t>ABC</w:t>
      </w:r>
      <w:r w:rsidR="00DA19DA" w:rsidRPr="000D126E">
        <w:rPr>
          <w:i/>
          <w:iCs/>
          <w:noProof/>
          <w:spacing w:val="4"/>
          <w:sz w:val="26"/>
          <w:szCs w:val="26"/>
          <w:lang w:val="vi-VN"/>
        </w:rPr>
        <w:t>)</w:t>
      </w:r>
      <w:r w:rsidR="00DA19DA" w:rsidRPr="000D126E">
        <w:rPr>
          <w:i/>
          <w:iCs/>
          <w:noProof/>
          <w:spacing w:val="4"/>
          <w:sz w:val="26"/>
          <w:szCs w:val="26"/>
        </w:rPr>
        <w:t xml:space="preserve"> là công ty về lĩnh vự</w:t>
      </w:r>
      <w:r w:rsidRPr="000D126E">
        <w:rPr>
          <w:i/>
          <w:iCs/>
          <w:noProof/>
          <w:spacing w:val="4"/>
          <w:sz w:val="26"/>
          <w:szCs w:val="26"/>
        </w:rPr>
        <w:t>c</w:t>
      </w:r>
      <w:r w:rsidR="00DA19DA" w:rsidRPr="000D126E">
        <w:rPr>
          <w:i/>
          <w:iCs/>
          <w:noProof/>
          <w:spacing w:val="4"/>
          <w:sz w:val="26"/>
          <w:szCs w:val="26"/>
        </w:rPr>
        <w:t>……</w:t>
      </w:r>
      <w:r w:rsidR="00DA19DA" w:rsidRPr="000D126E">
        <w:rPr>
          <w:i/>
          <w:iCs/>
          <w:spacing w:val="4"/>
          <w:sz w:val="26"/>
          <w:szCs w:val="26"/>
          <w:lang w:val="vi-VN"/>
        </w:rPr>
        <w:t>, hiện đang triển khai chiến lược chuyển đổi số toàn diện nhằm nâng cao hiệu quả vận hành, tối ưu nguồn lực và tăng cường trải nghiệm khách hàng.</w:t>
      </w:r>
    </w:p>
    <w:p w14:paraId="231EBCF3" w14:textId="7B687EE0" w:rsidR="00DA19DA" w:rsidRPr="000D126E" w:rsidRDefault="009A4E0D" w:rsidP="009A4E0D">
      <w:pPr>
        <w:pStyle w:val="ListParagraph"/>
        <w:spacing w:before="60" w:after="60" w:line="276" w:lineRule="auto"/>
        <w:ind w:left="0"/>
        <w:jc w:val="both"/>
        <w:rPr>
          <w:i/>
          <w:color w:val="000000"/>
          <w:sz w:val="26"/>
          <w:szCs w:val="26"/>
        </w:rPr>
      </w:pPr>
      <w:r w:rsidRPr="000D126E">
        <w:rPr>
          <w:i/>
          <w:color w:val="000000"/>
          <w:sz w:val="26"/>
          <w:szCs w:val="26"/>
        </w:rPr>
        <w:lastRenderedPageBreak/>
        <w:t xml:space="preserve"> </w:t>
      </w:r>
      <w:r w:rsidR="00DA19DA" w:rsidRPr="000D126E">
        <w:rPr>
          <w:i/>
          <w:color w:val="000000"/>
          <w:sz w:val="26"/>
          <w:szCs w:val="26"/>
        </w:rPr>
        <w:t>[Hoặc: Căn cứ yêu cầu đảm bảo cho hệ thống hoạt động ổn định hoặc đảm bảo phát triển các tính năng mới cho hệ thống nhằm cung cấp dịch vụ cho khách hàng tốt hơn, [Tên khách hàng] đã tổ chức gói thầu … để thuê đối tác cung cấp dịch vụ … (nâng cấp …, phát triển, triển khai giải pháp công nghệ thông tin,… ) cho giai đoạn ... ]</w:t>
      </w:r>
    </w:p>
    <w:p w14:paraId="4EA73E00" w14:textId="073490D4" w:rsidR="00CF5518" w:rsidRPr="009A4E0D" w:rsidRDefault="00CF5518" w:rsidP="009A4E0D">
      <w:pPr>
        <w:pStyle w:val="ListParagraph"/>
        <w:numPr>
          <w:ilvl w:val="6"/>
          <w:numId w:val="4"/>
        </w:numPr>
        <w:spacing w:after="0" w:line="276" w:lineRule="auto"/>
        <w:ind w:left="450" w:hanging="450"/>
        <w:jc w:val="both"/>
        <w:rPr>
          <w:b/>
          <w:iCs/>
          <w:color w:val="000000"/>
          <w:sz w:val="27"/>
          <w:szCs w:val="27"/>
        </w:rPr>
      </w:pPr>
      <w:r w:rsidRPr="009A4E0D">
        <w:rPr>
          <w:b/>
          <w:iCs/>
          <w:color w:val="000000"/>
          <w:sz w:val="27"/>
          <w:szCs w:val="27"/>
        </w:rPr>
        <w:t>Mục tiêu</w:t>
      </w:r>
      <w:r w:rsidR="00DA19DA" w:rsidRPr="009A4E0D">
        <w:rPr>
          <w:b/>
          <w:iCs/>
          <w:color w:val="000000"/>
          <w:sz w:val="27"/>
          <w:szCs w:val="27"/>
        </w:rPr>
        <w:t xml:space="preserve"> đề xuất phê duyệt PA SXKD</w:t>
      </w:r>
      <w:commentRangeStart w:id="1"/>
      <w:commentRangeEnd w:id="1"/>
      <w:r w:rsidR="00082A22">
        <w:rPr>
          <w:b/>
          <w:iCs/>
          <w:color w:val="000000"/>
          <w:sz w:val="27"/>
          <w:szCs w:val="27"/>
        </w:rPr>
        <w:t xml:space="preserve"> </w:t>
      </w:r>
      <w:r w:rsidR="00082A22" w:rsidRPr="00EE7E48">
        <w:rPr>
          <w:i/>
          <w:spacing w:val="4"/>
          <w:sz w:val="26"/>
          <w:szCs w:val="26"/>
        </w:rPr>
        <w:t>[nội dung này TTKD trình bày]</w:t>
      </w:r>
    </w:p>
    <w:p w14:paraId="4638B389" w14:textId="77777777" w:rsidR="009A4E0D" w:rsidRPr="009A4E0D" w:rsidRDefault="00DA19DA" w:rsidP="009A4E0D">
      <w:pPr>
        <w:pStyle w:val="ListParagraph"/>
        <w:numPr>
          <w:ilvl w:val="0"/>
          <w:numId w:val="16"/>
        </w:numPr>
        <w:spacing w:before="60" w:after="60" w:line="240" w:lineRule="auto"/>
        <w:ind w:left="450" w:hanging="450"/>
        <w:jc w:val="both"/>
        <w:rPr>
          <w:iCs/>
          <w:color w:val="000000"/>
          <w:sz w:val="27"/>
          <w:szCs w:val="27"/>
          <w:lang w:val="vi-VN"/>
        </w:rPr>
      </w:pPr>
      <w:r w:rsidRPr="009A4E0D">
        <w:rPr>
          <w:iCs/>
          <w:color w:val="000000"/>
          <w:sz w:val="27"/>
          <w:szCs w:val="27"/>
        </w:rPr>
        <w:t>Việc tham dự gói thầu có cơ hội trúng thầu, ký được hợp đồng và mang lại d</w:t>
      </w:r>
      <w:r w:rsidRPr="009A4E0D">
        <w:rPr>
          <w:iCs/>
          <w:color w:val="000000"/>
          <w:sz w:val="27"/>
          <w:szCs w:val="27"/>
          <w:lang w:val="vi-VN"/>
        </w:rPr>
        <w:t>oanh thu</w:t>
      </w:r>
      <w:r w:rsidRPr="009A4E0D">
        <w:rPr>
          <w:iCs/>
          <w:color w:val="000000"/>
          <w:sz w:val="27"/>
          <w:szCs w:val="27"/>
        </w:rPr>
        <w:t xml:space="preserve"> cho Công ty</w:t>
      </w:r>
      <w:r w:rsidRPr="009A4E0D">
        <w:rPr>
          <w:iCs/>
          <w:color w:val="000000"/>
          <w:sz w:val="27"/>
          <w:szCs w:val="27"/>
          <w:lang w:val="vi-VN"/>
        </w:rPr>
        <w:t>, góp phần vào việc hoàn thành kế hoạch sản xuất – kinh doanh</w:t>
      </w:r>
      <w:r w:rsidRPr="009A4E0D">
        <w:rPr>
          <w:iCs/>
          <w:color w:val="000000"/>
          <w:sz w:val="27"/>
          <w:szCs w:val="27"/>
        </w:rPr>
        <w:t xml:space="preserve"> </w:t>
      </w:r>
      <w:r w:rsidRPr="009A4E0D">
        <w:rPr>
          <w:iCs/>
          <w:color w:val="000000"/>
          <w:sz w:val="27"/>
          <w:szCs w:val="27"/>
          <w:lang w:val="vi-VN"/>
        </w:rPr>
        <w:t>của Công ty năm</w:t>
      </w:r>
      <w:r w:rsidRPr="009A4E0D">
        <w:rPr>
          <w:iCs/>
          <w:color w:val="000000"/>
          <w:sz w:val="27"/>
          <w:szCs w:val="27"/>
        </w:rPr>
        <w:t xml:space="preserve"> </w:t>
      </w:r>
      <w:r w:rsidRPr="009A4E0D">
        <w:rPr>
          <w:iCs/>
          <w:color w:val="000000"/>
          <w:sz w:val="27"/>
          <w:szCs w:val="27"/>
          <w:lang w:val="vi-VN"/>
        </w:rPr>
        <w:t>......</w:t>
      </w:r>
    </w:p>
    <w:p w14:paraId="533A8BBE" w14:textId="04525AD4" w:rsidR="00DA19DA" w:rsidRPr="009A4E0D" w:rsidRDefault="00DA19DA" w:rsidP="009A4E0D">
      <w:pPr>
        <w:pStyle w:val="ListParagraph"/>
        <w:numPr>
          <w:ilvl w:val="0"/>
          <w:numId w:val="16"/>
        </w:numPr>
        <w:spacing w:before="60" w:after="60" w:line="240" w:lineRule="auto"/>
        <w:ind w:left="450" w:hanging="450"/>
        <w:jc w:val="both"/>
        <w:rPr>
          <w:iCs/>
          <w:color w:val="000000"/>
          <w:sz w:val="27"/>
          <w:szCs w:val="27"/>
          <w:lang w:val="vi-VN"/>
        </w:rPr>
      </w:pPr>
      <w:r w:rsidRPr="009A4E0D">
        <w:rPr>
          <w:iCs/>
          <w:color w:val="000000"/>
          <w:sz w:val="27"/>
          <w:szCs w:val="27"/>
          <w:lang w:val="vi-VN"/>
        </w:rPr>
        <w:t xml:space="preserve">Phát triển năng lực: Việc tham gia vào dự án </w:t>
      </w:r>
      <w:r w:rsidRPr="009A4E0D">
        <w:rPr>
          <w:iCs/>
          <w:color w:val="000000"/>
          <w:sz w:val="27"/>
          <w:szCs w:val="27"/>
        </w:rPr>
        <w:t xml:space="preserve">kinh doanh, cung cấp dịch vụ cho khách hàng </w:t>
      </w:r>
      <w:r w:rsidRPr="009A4E0D">
        <w:rPr>
          <w:iCs/>
          <w:color w:val="000000"/>
          <w:sz w:val="27"/>
          <w:szCs w:val="27"/>
          <w:lang w:val="vi-VN"/>
        </w:rPr>
        <w:t xml:space="preserve">sẽ tạo điều kiện cho VTIT </w:t>
      </w:r>
      <w:r w:rsidRPr="009A4E0D">
        <w:rPr>
          <w:iCs/>
          <w:color w:val="000000"/>
          <w:sz w:val="27"/>
          <w:szCs w:val="27"/>
        </w:rPr>
        <w:t>tích lũy, xây</w:t>
      </w:r>
      <w:r w:rsidRPr="009A4E0D">
        <w:rPr>
          <w:iCs/>
          <w:color w:val="000000"/>
          <w:sz w:val="27"/>
          <w:szCs w:val="27"/>
          <w:lang w:val="vi-VN"/>
        </w:rPr>
        <w:t xml:space="preserve"> dựng năng lực</w:t>
      </w:r>
      <w:r w:rsidRPr="009A4E0D">
        <w:rPr>
          <w:iCs/>
          <w:color w:val="000000"/>
          <w:sz w:val="27"/>
          <w:szCs w:val="27"/>
        </w:rPr>
        <w:t>, kinh nghiệm</w:t>
      </w:r>
      <w:r w:rsidRPr="009A4E0D">
        <w:rPr>
          <w:iCs/>
          <w:color w:val="000000"/>
          <w:sz w:val="27"/>
          <w:szCs w:val="27"/>
          <w:lang w:val="vi-VN"/>
        </w:rPr>
        <w:t xml:space="preserve"> trong phát triển phần mềm liên quan tới </w:t>
      </w:r>
      <w:r w:rsidRPr="009A4E0D">
        <w:rPr>
          <w:iCs/>
          <w:color w:val="000000"/>
          <w:sz w:val="27"/>
          <w:szCs w:val="27"/>
        </w:rPr>
        <w:t>…. [lĩnh vực mà gói thầu đề cập tới]</w:t>
      </w:r>
      <w:r w:rsidRPr="009A4E0D">
        <w:rPr>
          <w:iCs/>
          <w:color w:val="000000"/>
          <w:sz w:val="27"/>
          <w:szCs w:val="27"/>
          <w:lang w:val="vi-VN"/>
        </w:rPr>
        <w:t xml:space="preserve"> và là cơ sở chứng minh năng lực sản xuất với các đối tác khách hàng đặc biệt đối với.....</w:t>
      </w:r>
      <w:r w:rsidR="009A4E0D">
        <w:rPr>
          <w:iCs/>
          <w:color w:val="000000"/>
          <w:sz w:val="27"/>
          <w:szCs w:val="27"/>
        </w:rPr>
        <w:t xml:space="preserve"> [tên KH]</w:t>
      </w:r>
    </w:p>
    <w:p w14:paraId="080FD6D0" w14:textId="26B69A81" w:rsidR="00DA19DA" w:rsidRPr="009A4E0D" w:rsidRDefault="00DA19DA" w:rsidP="009A4E0D">
      <w:pPr>
        <w:pStyle w:val="ListParagraph"/>
        <w:numPr>
          <w:ilvl w:val="0"/>
          <w:numId w:val="16"/>
        </w:numPr>
        <w:spacing w:before="60" w:after="60" w:line="240" w:lineRule="auto"/>
        <w:ind w:left="450" w:hanging="450"/>
        <w:jc w:val="both"/>
        <w:rPr>
          <w:iCs/>
          <w:color w:val="000000"/>
          <w:sz w:val="27"/>
          <w:szCs w:val="27"/>
          <w:lang w:val="vi-VN"/>
        </w:rPr>
      </w:pPr>
      <w:r w:rsidRPr="009A4E0D">
        <w:rPr>
          <w:iCs/>
          <w:color w:val="000000"/>
          <w:sz w:val="27"/>
          <w:szCs w:val="27"/>
          <w:lang w:val="vi-VN"/>
        </w:rPr>
        <w:t xml:space="preserve">Mở rộng quy mô: Dự án là cơ hội để VTIT khai thác sâu hơn khách hàng </w:t>
      </w:r>
      <w:r w:rsidRPr="009A4E0D">
        <w:rPr>
          <w:iCs/>
          <w:color w:val="000000"/>
          <w:sz w:val="27"/>
          <w:szCs w:val="27"/>
        </w:rPr>
        <w:t xml:space="preserve">……. </w:t>
      </w:r>
      <w:r w:rsidRPr="009A4E0D">
        <w:rPr>
          <w:iCs/>
          <w:color w:val="000000"/>
          <w:sz w:val="27"/>
          <w:szCs w:val="27"/>
          <w:lang w:val="vi-VN"/>
        </w:rPr>
        <w:t>(quy mô khai thác đến nay vẫn là nhỏ lẻ, bước đầu tiếp cận và mở rộng cơ hội sau này).</w:t>
      </w:r>
    </w:p>
    <w:p w14:paraId="62B09FE2" w14:textId="77777777" w:rsidR="00CF5518" w:rsidRPr="009A4E0D" w:rsidRDefault="00DA19DA" w:rsidP="009A4E0D">
      <w:pPr>
        <w:pStyle w:val="ListParagraph"/>
        <w:numPr>
          <w:ilvl w:val="0"/>
          <w:numId w:val="16"/>
        </w:numPr>
        <w:spacing w:after="0" w:line="276" w:lineRule="auto"/>
        <w:ind w:left="450" w:hanging="450"/>
        <w:jc w:val="both"/>
        <w:rPr>
          <w:iCs/>
          <w:sz w:val="27"/>
          <w:szCs w:val="27"/>
          <w:lang w:val="vi-VN"/>
        </w:rPr>
      </w:pPr>
      <w:r w:rsidRPr="009A4E0D">
        <w:rPr>
          <w:iCs/>
          <w:spacing w:val="4"/>
          <w:sz w:val="27"/>
          <w:szCs w:val="27"/>
          <w:lang w:val="vi-VN"/>
        </w:rPr>
        <w:t xml:space="preserve">Mô tả </w:t>
      </w:r>
      <w:r w:rsidRPr="009A4E0D">
        <w:rPr>
          <w:iCs/>
          <w:spacing w:val="4"/>
          <w:sz w:val="27"/>
          <w:szCs w:val="27"/>
        </w:rPr>
        <w:t>tổng quan phạm vi công việc</w:t>
      </w:r>
      <w:r w:rsidRPr="009A4E0D">
        <w:rPr>
          <w:iCs/>
          <w:spacing w:val="4"/>
          <w:sz w:val="27"/>
          <w:szCs w:val="27"/>
          <w:lang w:val="vi-VN"/>
        </w:rPr>
        <w:t xml:space="preserve"> của dự án</w:t>
      </w:r>
      <w:r w:rsidRPr="009A4E0D">
        <w:rPr>
          <w:iCs/>
          <w:spacing w:val="4"/>
          <w:sz w:val="27"/>
          <w:szCs w:val="27"/>
        </w:rPr>
        <w:t xml:space="preserve"> theo phạm vi gói thầu:</w:t>
      </w:r>
    </w:p>
    <w:tbl>
      <w:tblPr>
        <w:tblpPr w:leftFromText="180" w:rightFromText="180" w:vertAnchor="text" w:horzAnchor="margin" w:tblpXSpec="center" w:tblpYSpec="top"/>
        <w:tblW w:w="7195" w:type="dxa"/>
        <w:tblLook w:val="04A0" w:firstRow="1" w:lastRow="0" w:firstColumn="1" w:lastColumn="0" w:noHBand="0" w:noVBand="1"/>
      </w:tblPr>
      <w:tblGrid>
        <w:gridCol w:w="708"/>
        <w:gridCol w:w="2977"/>
        <w:gridCol w:w="3510"/>
      </w:tblGrid>
      <w:tr w:rsidR="009A4E0D" w:rsidRPr="009A4E0D" w14:paraId="22E20481" w14:textId="13ED4AC5" w:rsidTr="009A4E0D">
        <w:trPr>
          <w:trHeight w:val="300"/>
        </w:trPr>
        <w:tc>
          <w:tcPr>
            <w:tcW w:w="0" w:type="auto"/>
            <w:tcBorders>
              <w:top w:val="single" w:sz="4" w:space="0" w:color="auto"/>
              <w:left w:val="single" w:sz="4" w:space="0" w:color="auto"/>
              <w:bottom w:val="single" w:sz="4" w:space="0" w:color="auto"/>
              <w:right w:val="single" w:sz="4" w:space="0" w:color="auto"/>
            </w:tcBorders>
            <w:shd w:val="clear" w:color="auto" w:fill="EDEDED" w:themeFill="accent3" w:themeFillTint="33"/>
            <w:noWrap/>
            <w:vAlign w:val="center"/>
            <w:hideMark/>
          </w:tcPr>
          <w:p w14:paraId="2CF29564" w14:textId="07DD5534" w:rsidR="009A4E0D" w:rsidRPr="009A4E0D" w:rsidRDefault="009A4E0D" w:rsidP="004E13D7">
            <w:pPr>
              <w:suppressAutoHyphens w:val="0"/>
              <w:spacing w:after="0" w:line="276" w:lineRule="auto"/>
              <w:jc w:val="center"/>
              <w:rPr>
                <w:rFonts w:eastAsia="Times New Roman"/>
                <w:b/>
                <w:bCs/>
                <w:color w:val="000000"/>
                <w:sz w:val="26"/>
                <w:szCs w:val="26"/>
                <w:lang w:eastAsia="en-US"/>
              </w:rPr>
            </w:pPr>
            <w:r w:rsidRPr="009A4E0D">
              <w:rPr>
                <w:rFonts w:eastAsia="Times New Roman"/>
                <w:b/>
                <w:bCs/>
                <w:color w:val="000000"/>
                <w:sz w:val="26"/>
                <w:szCs w:val="26"/>
                <w:lang w:eastAsia="en-US"/>
              </w:rPr>
              <w:t>TT</w:t>
            </w:r>
          </w:p>
        </w:tc>
        <w:tc>
          <w:tcPr>
            <w:tcW w:w="2977" w:type="dxa"/>
            <w:tcBorders>
              <w:top w:val="single" w:sz="4" w:space="0" w:color="auto"/>
              <w:left w:val="nil"/>
              <w:bottom w:val="single" w:sz="4" w:space="0" w:color="auto"/>
              <w:right w:val="single" w:sz="4" w:space="0" w:color="auto"/>
            </w:tcBorders>
            <w:shd w:val="clear" w:color="auto" w:fill="EDEDED" w:themeFill="accent3" w:themeFillTint="33"/>
            <w:noWrap/>
            <w:vAlign w:val="center"/>
            <w:hideMark/>
          </w:tcPr>
          <w:p w14:paraId="7159F391" w14:textId="77777777" w:rsidR="009A4E0D" w:rsidRPr="009A4E0D" w:rsidRDefault="009A4E0D" w:rsidP="004E13D7">
            <w:pPr>
              <w:suppressAutoHyphens w:val="0"/>
              <w:spacing w:after="0" w:line="276" w:lineRule="auto"/>
              <w:jc w:val="center"/>
              <w:rPr>
                <w:rFonts w:eastAsia="Times New Roman"/>
                <w:b/>
                <w:bCs/>
                <w:color w:val="000000"/>
                <w:sz w:val="26"/>
                <w:szCs w:val="26"/>
                <w:lang w:eastAsia="en-US"/>
              </w:rPr>
            </w:pPr>
            <w:r w:rsidRPr="009A4E0D">
              <w:rPr>
                <w:rFonts w:eastAsia="Times New Roman"/>
                <w:b/>
                <w:bCs/>
                <w:color w:val="000000"/>
                <w:sz w:val="26"/>
                <w:szCs w:val="26"/>
                <w:lang w:eastAsia="en-US"/>
              </w:rPr>
              <w:t>Các nội dung triển khai</w:t>
            </w:r>
          </w:p>
        </w:tc>
        <w:tc>
          <w:tcPr>
            <w:tcW w:w="3510" w:type="dxa"/>
            <w:tcBorders>
              <w:top w:val="single" w:sz="4" w:space="0" w:color="auto"/>
              <w:left w:val="nil"/>
              <w:bottom w:val="single" w:sz="4" w:space="0" w:color="auto"/>
              <w:right w:val="single" w:sz="4" w:space="0" w:color="auto"/>
            </w:tcBorders>
            <w:shd w:val="clear" w:color="auto" w:fill="EDEDED" w:themeFill="accent3" w:themeFillTint="33"/>
          </w:tcPr>
          <w:p w14:paraId="115A339F" w14:textId="43A577CE" w:rsidR="009A4E0D" w:rsidRPr="009A4E0D" w:rsidRDefault="009A4E0D" w:rsidP="004E13D7">
            <w:pPr>
              <w:suppressAutoHyphens w:val="0"/>
              <w:spacing w:after="0" w:line="276" w:lineRule="auto"/>
              <w:jc w:val="center"/>
              <w:rPr>
                <w:rFonts w:eastAsia="Times New Roman"/>
                <w:b/>
                <w:bCs/>
                <w:color w:val="000000"/>
                <w:sz w:val="26"/>
                <w:szCs w:val="26"/>
                <w:lang w:eastAsia="en-US"/>
              </w:rPr>
            </w:pPr>
            <w:r w:rsidRPr="009A4E0D">
              <w:rPr>
                <w:rFonts w:eastAsia="Times New Roman"/>
                <w:b/>
                <w:bCs/>
                <w:color w:val="000000"/>
                <w:sz w:val="26"/>
                <w:szCs w:val="26"/>
                <w:lang w:eastAsia="en-US"/>
              </w:rPr>
              <w:t>Thời gian cung cấp</w:t>
            </w:r>
          </w:p>
        </w:tc>
      </w:tr>
      <w:tr w:rsidR="009A4E0D" w:rsidRPr="009A4E0D" w14:paraId="7E7DD7DF" w14:textId="4C7B1C40" w:rsidTr="009A4E0D">
        <w:trPr>
          <w:trHeight w:val="315"/>
        </w:trPr>
        <w:tc>
          <w:tcPr>
            <w:tcW w:w="0" w:type="auto"/>
            <w:tcBorders>
              <w:top w:val="nil"/>
              <w:left w:val="single" w:sz="4" w:space="0" w:color="auto"/>
              <w:bottom w:val="single" w:sz="4" w:space="0" w:color="auto"/>
              <w:right w:val="single" w:sz="4" w:space="0" w:color="auto"/>
            </w:tcBorders>
            <w:noWrap/>
            <w:vAlign w:val="bottom"/>
            <w:hideMark/>
          </w:tcPr>
          <w:p w14:paraId="53D38208" w14:textId="77777777" w:rsidR="009A4E0D" w:rsidRPr="009A4E0D" w:rsidRDefault="009A4E0D" w:rsidP="009A4E0D">
            <w:pPr>
              <w:suppressAutoHyphens w:val="0"/>
              <w:spacing w:after="0" w:line="276" w:lineRule="auto"/>
              <w:jc w:val="center"/>
              <w:rPr>
                <w:rFonts w:eastAsia="Times New Roman"/>
                <w:color w:val="000000"/>
                <w:sz w:val="26"/>
                <w:szCs w:val="26"/>
                <w:lang w:eastAsia="en-US"/>
              </w:rPr>
            </w:pPr>
            <w:r w:rsidRPr="009A4E0D">
              <w:rPr>
                <w:rFonts w:eastAsia="Times New Roman"/>
                <w:color w:val="000000"/>
                <w:sz w:val="26"/>
                <w:szCs w:val="26"/>
                <w:lang w:eastAsia="en-US"/>
              </w:rPr>
              <w:t>1</w:t>
            </w:r>
          </w:p>
        </w:tc>
        <w:tc>
          <w:tcPr>
            <w:tcW w:w="2977" w:type="dxa"/>
            <w:tcBorders>
              <w:top w:val="nil"/>
              <w:left w:val="nil"/>
              <w:bottom w:val="single" w:sz="4" w:space="0" w:color="auto"/>
              <w:right w:val="single" w:sz="4" w:space="0" w:color="auto"/>
            </w:tcBorders>
            <w:noWrap/>
            <w:vAlign w:val="center"/>
          </w:tcPr>
          <w:p w14:paraId="74305D72" w14:textId="1410C838" w:rsidR="009A4E0D" w:rsidRPr="009A4E0D" w:rsidRDefault="009A4E0D" w:rsidP="004E13D7">
            <w:pPr>
              <w:suppressAutoHyphens w:val="0"/>
              <w:spacing w:after="0" w:line="276" w:lineRule="auto"/>
              <w:rPr>
                <w:rFonts w:eastAsia="Times New Roman"/>
                <w:color w:val="FF0000"/>
                <w:sz w:val="26"/>
                <w:szCs w:val="26"/>
                <w:lang w:eastAsia="en-US"/>
              </w:rPr>
            </w:pPr>
          </w:p>
        </w:tc>
        <w:tc>
          <w:tcPr>
            <w:tcW w:w="3510" w:type="dxa"/>
            <w:tcBorders>
              <w:top w:val="nil"/>
              <w:left w:val="nil"/>
              <w:bottom w:val="single" w:sz="4" w:space="0" w:color="auto"/>
              <w:right w:val="single" w:sz="4" w:space="0" w:color="auto"/>
            </w:tcBorders>
          </w:tcPr>
          <w:p w14:paraId="29F793A6" w14:textId="77777777" w:rsidR="009A4E0D" w:rsidRPr="009A4E0D" w:rsidRDefault="009A4E0D" w:rsidP="004E13D7">
            <w:pPr>
              <w:suppressAutoHyphens w:val="0"/>
              <w:spacing w:after="0" w:line="276" w:lineRule="auto"/>
              <w:rPr>
                <w:rFonts w:eastAsia="Times New Roman"/>
                <w:color w:val="FF0000"/>
                <w:sz w:val="26"/>
                <w:szCs w:val="26"/>
                <w:lang w:eastAsia="en-US"/>
              </w:rPr>
            </w:pPr>
          </w:p>
        </w:tc>
      </w:tr>
      <w:tr w:rsidR="009A4E0D" w:rsidRPr="009A4E0D" w14:paraId="4E3D1C33" w14:textId="19E81D53" w:rsidTr="009A4E0D">
        <w:trPr>
          <w:trHeight w:val="315"/>
        </w:trPr>
        <w:tc>
          <w:tcPr>
            <w:tcW w:w="0" w:type="auto"/>
            <w:tcBorders>
              <w:top w:val="nil"/>
              <w:left w:val="single" w:sz="4" w:space="0" w:color="auto"/>
              <w:bottom w:val="single" w:sz="4" w:space="0" w:color="auto"/>
              <w:right w:val="single" w:sz="4" w:space="0" w:color="auto"/>
            </w:tcBorders>
            <w:noWrap/>
            <w:vAlign w:val="bottom"/>
            <w:hideMark/>
          </w:tcPr>
          <w:p w14:paraId="3CCF70C9" w14:textId="77777777" w:rsidR="009A4E0D" w:rsidRPr="009A4E0D" w:rsidRDefault="009A4E0D" w:rsidP="009A4E0D">
            <w:pPr>
              <w:suppressAutoHyphens w:val="0"/>
              <w:spacing w:after="0" w:line="276" w:lineRule="auto"/>
              <w:jc w:val="center"/>
              <w:rPr>
                <w:rFonts w:eastAsia="Times New Roman"/>
                <w:color w:val="000000"/>
                <w:sz w:val="26"/>
                <w:szCs w:val="26"/>
                <w:lang w:eastAsia="en-US"/>
              </w:rPr>
            </w:pPr>
            <w:r w:rsidRPr="009A4E0D">
              <w:rPr>
                <w:rFonts w:eastAsia="Times New Roman"/>
                <w:color w:val="000000"/>
                <w:sz w:val="26"/>
                <w:szCs w:val="26"/>
                <w:lang w:eastAsia="en-US"/>
              </w:rPr>
              <w:t>2</w:t>
            </w:r>
          </w:p>
        </w:tc>
        <w:tc>
          <w:tcPr>
            <w:tcW w:w="2977" w:type="dxa"/>
            <w:tcBorders>
              <w:top w:val="nil"/>
              <w:left w:val="nil"/>
              <w:bottom w:val="single" w:sz="4" w:space="0" w:color="auto"/>
              <w:right w:val="single" w:sz="4" w:space="0" w:color="auto"/>
            </w:tcBorders>
            <w:noWrap/>
            <w:vAlign w:val="center"/>
          </w:tcPr>
          <w:p w14:paraId="7D26A2B6" w14:textId="62DDBF98" w:rsidR="009A4E0D" w:rsidRPr="009A4E0D" w:rsidRDefault="009A4E0D" w:rsidP="004E13D7">
            <w:pPr>
              <w:suppressAutoHyphens w:val="0"/>
              <w:spacing w:after="0" w:line="276" w:lineRule="auto"/>
              <w:rPr>
                <w:rFonts w:eastAsia="Times New Roman"/>
                <w:color w:val="FF0000"/>
                <w:sz w:val="26"/>
                <w:szCs w:val="26"/>
                <w:lang w:eastAsia="en-US"/>
              </w:rPr>
            </w:pPr>
          </w:p>
        </w:tc>
        <w:tc>
          <w:tcPr>
            <w:tcW w:w="3510" w:type="dxa"/>
            <w:tcBorders>
              <w:top w:val="nil"/>
              <w:left w:val="nil"/>
              <w:bottom w:val="single" w:sz="4" w:space="0" w:color="auto"/>
              <w:right w:val="single" w:sz="4" w:space="0" w:color="auto"/>
            </w:tcBorders>
          </w:tcPr>
          <w:p w14:paraId="78B9C0B5" w14:textId="77777777" w:rsidR="009A4E0D" w:rsidRPr="009A4E0D" w:rsidRDefault="009A4E0D" w:rsidP="004E13D7">
            <w:pPr>
              <w:suppressAutoHyphens w:val="0"/>
              <w:spacing w:after="0" w:line="276" w:lineRule="auto"/>
              <w:rPr>
                <w:rFonts w:eastAsia="Times New Roman"/>
                <w:color w:val="FF0000"/>
                <w:sz w:val="26"/>
                <w:szCs w:val="26"/>
                <w:lang w:eastAsia="en-US"/>
              </w:rPr>
            </w:pPr>
          </w:p>
        </w:tc>
      </w:tr>
    </w:tbl>
    <w:p w14:paraId="196FA294" w14:textId="77777777" w:rsidR="004E13D7" w:rsidRPr="001F3C61" w:rsidRDefault="004E13D7" w:rsidP="004E13D7">
      <w:pPr>
        <w:pStyle w:val="ListParagraph"/>
        <w:spacing w:after="0" w:line="360" w:lineRule="auto"/>
        <w:ind w:left="360"/>
        <w:jc w:val="both"/>
        <w:rPr>
          <w:iCs/>
          <w:lang w:val="vi-VN"/>
        </w:rPr>
      </w:pPr>
    </w:p>
    <w:p w14:paraId="21C22F74" w14:textId="07A74D78" w:rsidR="009A4E0D" w:rsidRDefault="009A4E0D" w:rsidP="009A4E0D">
      <w:pPr>
        <w:pStyle w:val="ListParagraph"/>
        <w:spacing w:after="0" w:line="276" w:lineRule="auto"/>
        <w:ind w:left="425"/>
        <w:jc w:val="both"/>
        <w:rPr>
          <w:b/>
          <w:spacing w:val="-4"/>
          <w:sz w:val="27"/>
          <w:szCs w:val="27"/>
        </w:rPr>
      </w:pPr>
    </w:p>
    <w:p w14:paraId="3853BB8D" w14:textId="77777777" w:rsidR="009A4E0D" w:rsidRDefault="009A4E0D" w:rsidP="009A4E0D">
      <w:pPr>
        <w:pStyle w:val="ListParagraph"/>
        <w:spacing w:after="0" w:line="276" w:lineRule="auto"/>
        <w:ind w:left="425"/>
        <w:jc w:val="both"/>
        <w:rPr>
          <w:b/>
          <w:spacing w:val="-4"/>
          <w:sz w:val="27"/>
          <w:szCs w:val="27"/>
        </w:rPr>
      </w:pPr>
    </w:p>
    <w:p w14:paraId="6ABCB745" w14:textId="54C196C7" w:rsidR="00CF5518" w:rsidRPr="009A4E0D" w:rsidRDefault="00CF5518" w:rsidP="009A4E0D">
      <w:pPr>
        <w:pStyle w:val="ListParagraph"/>
        <w:numPr>
          <w:ilvl w:val="0"/>
          <w:numId w:val="4"/>
        </w:numPr>
        <w:tabs>
          <w:tab w:val="clear" w:pos="0"/>
        </w:tabs>
        <w:spacing w:after="0" w:line="276" w:lineRule="auto"/>
        <w:ind w:left="425" w:hanging="425"/>
        <w:jc w:val="both"/>
        <w:rPr>
          <w:b/>
          <w:spacing w:val="-4"/>
          <w:sz w:val="27"/>
          <w:szCs w:val="27"/>
        </w:rPr>
      </w:pPr>
      <w:r w:rsidRPr="009A4E0D">
        <w:rPr>
          <w:b/>
          <w:spacing w:val="-4"/>
          <w:sz w:val="27"/>
          <w:szCs w:val="27"/>
        </w:rPr>
        <w:t xml:space="preserve">NỘI DUNG ĐỀ XUẤT </w:t>
      </w:r>
      <w:r w:rsidRPr="009A4E0D">
        <w:rPr>
          <w:b/>
          <w:spacing w:val="-4"/>
          <w:sz w:val="27"/>
          <w:szCs w:val="27"/>
        </w:rPr>
        <w:tab/>
      </w:r>
    </w:p>
    <w:p w14:paraId="64CFB20C" w14:textId="38897B89" w:rsidR="00CF5518" w:rsidRPr="001F3C61" w:rsidRDefault="00CF5518" w:rsidP="00EE7E48">
      <w:pPr>
        <w:pStyle w:val="ListParagraph"/>
        <w:numPr>
          <w:ilvl w:val="6"/>
          <w:numId w:val="4"/>
        </w:numPr>
        <w:tabs>
          <w:tab w:val="clear" w:pos="0"/>
        </w:tabs>
        <w:spacing w:before="120" w:after="120" w:line="276" w:lineRule="auto"/>
        <w:ind w:left="450" w:hanging="450"/>
        <w:jc w:val="both"/>
      </w:pPr>
      <w:r w:rsidRPr="001F3C61">
        <w:rPr>
          <w:b/>
          <w:lang w:val="nl-NL"/>
        </w:rPr>
        <w:t>Thông tin</w:t>
      </w:r>
      <w:r w:rsidR="00467A8C" w:rsidRPr="001F3C61">
        <w:rPr>
          <w:b/>
          <w:lang w:val="nl-NL"/>
        </w:rPr>
        <w:t xml:space="preserve"> chung của</w:t>
      </w:r>
      <w:r w:rsidRPr="001F3C61">
        <w:rPr>
          <w:b/>
          <w:lang w:val="nl-NL"/>
        </w:rPr>
        <w:t xml:space="preserve"> dự án</w:t>
      </w:r>
      <w:r w:rsidR="00467A8C" w:rsidRPr="001F3C61">
        <w:rPr>
          <w:b/>
          <w:lang w:val="nl-NL"/>
        </w:rPr>
        <w:t xml:space="preserve"> kinh doanh </w:t>
      </w:r>
      <w:r w:rsidR="00467A8C" w:rsidRPr="00EE7E48">
        <w:rPr>
          <w:i/>
          <w:iCs/>
          <w:color w:val="000000"/>
          <w:sz w:val="26"/>
          <w:szCs w:val="26"/>
          <w:lang w:val="nl-NL"/>
        </w:rPr>
        <w:t>[</w:t>
      </w:r>
      <w:r w:rsidR="00EE7E48" w:rsidRPr="00EE7E48">
        <w:rPr>
          <w:i/>
          <w:iCs/>
          <w:color w:val="000000"/>
          <w:sz w:val="26"/>
          <w:szCs w:val="26"/>
          <w:lang w:val="nl-NL"/>
        </w:rPr>
        <w:t xml:space="preserve">nội dung này </w:t>
      </w:r>
      <w:r w:rsidR="00467A8C" w:rsidRPr="00EE7E48">
        <w:rPr>
          <w:i/>
          <w:iCs/>
          <w:color w:val="000000"/>
          <w:sz w:val="26"/>
          <w:szCs w:val="26"/>
          <w:lang w:val="nl-NL"/>
        </w:rPr>
        <w:t>SA</w:t>
      </w:r>
      <w:r w:rsidR="00EE7E48" w:rsidRPr="00EE7E48">
        <w:rPr>
          <w:i/>
          <w:iCs/>
          <w:color w:val="000000"/>
          <w:sz w:val="26"/>
          <w:szCs w:val="26"/>
          <w:lang w:val="nl-NL"/>
        </w:rPr>
        <w:t xml:space="preserve"> trình bày</w:t>
      </w:r>
      <w:r w:rsidR="00467A8C" w:rsidRPr="00EE7E48">
        <w:rPr>
          <w:i/>
          <w:iCs/>
          <w:color w:val="000000"/>
          <w:sz w:val="26"/>
          <w:szCs w:val="26"/>
          <w:lang w:val="nl-NL"/>
        </w:rPr>
        <w:t>]</w:t>
      </w:r>
    </w:p>
    <w:p w14:paraId="0EEE6A5A" w14:textId="32001AE5" w:rsidR="00CF5518" w:rsidRPr="00224063" w:rsidRDefault="00CF5518" w:rsidP="00EE7E48">
      <w:pPr>
        <w:pStyle w:val="ListParagraph"/>
        <w:numPr>
          <w:ilvl w:val="0"/>
          <w:numId w:val="16"/>
        </w:numPr>
        <w:spacing w:before="60" w:after="60" w:line="240" w:lineRule="auto"/>
        <w:ind w:left="450" w:hanging="450"/>
        <w:jc w:val="both"/>
        <w:rPr>
          <w:iCs/>
          <w:color w:val="000000"/>
          <w:sz w:val="27"/>
          <w:szCs w:val="27"/>
          <w:lang w:val="vi-VN"/>
        </w:rPr>
      </w:pPr>
      <w:r w:rsidRPr="00224063">
        <w:rPr>
          <w:iCs/>
          <w:color w:val="000000"/>
          <w:sz w:val="27"/>
          <w:szCs w:val="27"/>
          <w:lang w:val="vi-VN"/>
        </w:rPr>
        <w:t xml:space="preserve">Tên dự </w:t>
      </w:r>
      <w:r w:rsidR="00D840C1" w:rsidRPr="00224063">
        <w:rPr>
          <w:iCs/>
          <w:color w:val="000000"/>
          <w:sz w:val="27"/>
          <w:szCs w:val="27"/>
          <w:lang w:val="vi-VN"/>
        </w:rPr>
        <w:t>án:</w:t>
      </w:r>
      <w:r w:rsidR="00004A76" w:rsidRPr="00224063">
        <w:rPr>
          <w:iCs/>
          <w:color w:val="000000"/>
          <w:sz w:val="27"/>
          <w:szCs w:val="27"/>
          <w:lang w:val="vi-VN"/>
        </w:rPr>
        <w:t xml:space="preserve"> </w:t>
      </w:r>
    </w:p>
    <w:p w14:paraId="6B72B910" w14:textId="565E5686" w:rsidR="00467A8C" w:rsidRPr="00224063" w:rsidRDefault="00467A8C" w:rsidP="00EE7E48">
      <w:pPr>
        <w:pStyle w:val="ListParagraph"/>
        <w:numPr>
          <w:ilvl w:val="0"/>
          <w:numId w:val="16"/>
        </w:numPr>
        <w:spacing w:before="60" w:after="60" w:line="240" w:lineRule="auto"/>
        <w:ind w:left="450" w:hanging="450"/>
        <w:jc w:val="both"/>
        <w:rPr>
          <w:iCs/>
          <w:sz w:val="27"/>
          <w:szCs w:val="27"/>
          <w:lang w:val="vi-VN"/>
        </w:rPr>
      </w:pPr>
      <w:r w:rsidRPr="00224063">
        <w:rPr>
          <w:iCs/>
          <w:sz w:val="27"/>
          <w:szCs w:val="27"/>
        </w:rPr>
        <w:t xml:space="preserve">Khách </w:t>
      </w:r>
      <w:r w:rsidRPr="00224063">
        <w:rPr>
          <w:iCs/>
          <w:color w:val="000000"/>
          <w:sz w:val="27"/>
          <w:szCs w:val="27"/>
          <w:lang w:val="vi-VN"/>
        </w:rPr>
        <w:t>hàng</w:t>
      </w:r>
      <w:r w:rsidR="00EE7E48" w:rsidRPr="00224063">
        <w:rPr>
          <w:iCs/>
          <w:sz w:val="27"/>
          <w:szCs w:val="27"/>
        </w:rPr>
        <w:t>:</w:t>
      </w:r>
    </w:p>
    <w:p w14:paraId="2B3287C3" w14:textId="25F7C043" w:rsidR="00CF5518" w:rsidRPr="00224063" w:rsidRDefault="00CF5518" w:rsidP="00EE7E48">
      <w:pPr>
        <w:pStyle w:val="ListParagraph"/>
        <w:numPr>
          <w:ilvl w:val="0"/>
          <w:numId w:val="16"/>
        </w:numPr>
        <w:spacing w:before="60" w:after="60" w:line="240" w:lineRule="auto"/>
        <w:ind w:left="450" w:hanging="450"/>
        <w:jc w:val="both"/>
        <w:rPr>
          <w:iCs/>
          <w:sz w:val="27"/>
          <w:szCs w:val="27"/>
          <w:lang w:val="vi-VN"/>
        </w:rPr>
      </w:pPr>
      <w:r w:rsidRPr="00224063">
        <w:rPr>
          <w:iCs/>
          <w:sz w:val="27"/>
          <w:szCs w:val="27"/>
          <w:lang w:val="vi-VN"/>
        </w:rPr>
        <w:t xml:space="preserve">Phạm vi cung cấp: </w:t>
      </w:r>
    </w:p>
    <w:p w14:paraId="4C8EFB83" w14:textId="34529158" w:rsidR="00246A59" w:rsidRPr="00224063" w:rsidRDefault="00CF5518" w:rsidP="00EE7E48">
      <w:pPr>
        <w:pStyle w:val="ListParagraph"/>
        <w:numPr>
          <w:ilvl w:val="0"/>
          <w:numId w:val="16"/>
        </w:numPr>
        <w:spacing w:before="60" w:after="60" w:line="240" w:lineRule="auto"/>
        <w:ind w:left="450" w:hanging="450"/>
        <w:jc w:val="both"/>
        <w:rPr>
          <w:iCs/>
          <w:sz w:val="27"/>
          <w:szCs w:val="27"/>
          <w:lang w:val="vi-VN"/>
        </w:rPr>
      </w:pPr>
      <w:r w:rsidRPr="00224063">
        <w:rPr>
          <w:iCs/>
          <w:sz w:val="27"/>
          <w:szCs w:val="27"/>
          <w:lang w:val="vi-VN"/>
        </w:rPr>
        <w:t xml:space="preserve">Khối </w:t>
      </w:r>
      <w:r w:rsidRPr="00224063">
        <w:rPr>
          <w:iCs/>
          <w:color w:val="000000"/>
          <w:sz w:val="27"/>
          <w:szCs w:val="27"/>
          <w:lang w:val="vi-VN"/>
        </w:rPr>
        <w:t>lượng</w:t>
      </w:r>
      <w:r w:rsidRPr="00224063">
        <w:rPr>
          <w:iCs/>
          <w:sz w:val="27"/>
          <w:szCs w:val="27"/>
          <w:lang w:val="vi-VN"/>
        </w:rPr>
        <w:t xml:space="preserve"> nỗ lực: </w:t>
      </w:r>
      <w:r w:rsidR="00EE7E48" w:rsidRPr="00224063">
        <w:rPr>
          <w:iCs/>
          <w:sz w:val="27"/>
          <w:szCs w:val="27"/>
        </w:rPr>
        <w:t>[số lượng]</w:t>
      </w:r>
      <w:r w:rsidR="00AF6C83" w:rsidRPr="00224063">
        <w:rPr>
          <w:iCs/>
          <w:sz w:val="27"/>
          <w:szCs w:val="27"/>
          <w:lang w:val="vi-VN"/>
        </w:rPr>
        <w:t xml:space="preserve"> MM</w:t>
      </w:r>
    </w:p>
    <w:p w14:paraId="2453A8DB" w14:textId="324ED9A9" w:rsidR="00CF5518" w:rsidRPr="00224063" w:rsidRDefault="00CF5518" w:rsidP="00EE7E48">
      <w:pPr>
        <w:pStyle w:val="ListParagraph"/>
        <w:numPr>
          <w:ilvl w:val="0"/>
          <w:numId w:val="16"/>
        </w:numPr>
        <w:spacing w:before="60" w:after="60" w:line="240" w:lineRule="auto"/>
        <w:ind w:left="450" w:hanging="450"/>
        <w:jc w:val="both"/>
        <w:rPr>
          <w:iCs/>
          <w:sz w:val="27"/>
          <w:szCs w:val="27"/>
          <w:lang w:val="vi-VN"/>
        </w:rPr>
      </w:pPr>
      <w:r w:rsidRPr="00224063">
        <w:rPr>
          <w:iCs/>
          <w:sz w:val="27"/>
          <w:szCs w:val="27"/>
          <w:lang w:val="vi-VN"/>
        </w:rPr>
        <w:t xml:space="preserve">Dự kiến dự án triển khai trong </w:t>
      </w:r>
      <w:r w:rsidR="00EE7E48" w:rsidRPr="00224063">
        <w:rPr>
          <w:iCs/>
          <w:sz w:val="27"/>
          <w:szCs w:val="27"/>
        </w:rPr>
        <w:t>[số lượng]</w:t>
      </w:r>
      <w:r w:rsidRPr="00224063">
        <w:rPr>
          <w:iCs/>
          <w:sz w:val="27"/>
          <w:szCs w:val="27"/>
          <w:lang w:val="vi-VN"/>
        </w:rPr>
        <w:t xml:space="preserve"> ngày</w:t>
      </w:r>
      <w:r w:rsidR="002A3C32" w:rsidRPr="00224063">
        <w:rPr>
          <w:iCs/>
          <w:sz w:val="27"/>
          <w:szCs w:val="27"/>
          <w:lang w:val="vi-VN"/>
        </w:rPr>
        <w:t>.</w:t>
      </w:r>
    </w:p>
    <w:p w14:paraId="3881B259" w14:textId="69DD4C9D" w:rsidR="00467A8C" w:rsidRPr="00224063" w:rsidRDefault="00467A8C" w:rsidP="00EE7E48">
      <w:pPr>
        <w:pStyle w:val="ListParagraph"/>
        <w:numPr>
          <w:ilvl w:val="0"/>
          <w:numId w:val="16"/>
        </w:numPr>
        <w:spacing w:before="60" w:after="60" w:line="240" w:lineRule="auto"/>
        <w:ind w:left="450" w:hanging="450"/>
        <w:jc w:val="both"/>
        <w:rPr>
          <w:spacing w:val="4"/>
          <w:sz w:val="27"/>
          <w:szCs w:val="27"/>
        </w:rPr>
      </w:pPr>
      <w:r w:rsidRPr="00224063">
        <w:rPr>
          <w:spacing w:val="4"/>
          <w:sz w:val="27"/>
          <w:szCs w:val="27"/>
        </w:rPr>
        <w:t>Giá trị hợp đồng</w:t>
      </w:r>
      <w:r w:rsidRPr="00224063">
        <w:rPr>
          <w:spacing w:val="4"/>
          <w:sz w:val="27"/>
          <w:szCs w:val="27"/>
          <w:lang w:val="vi-VN"/>
        </w:rPr>
        <w:t xml:space="preserve"> dự kiến</w:t>
      </w:r>
      <w:r w:rsidRPr="00224063">
        <w:rPr>
          <w:spacing w:val="4"/>
          <w:sz w:val="27"/>
          <w:szCs w:val="27"/>
        </w:rPr>
        <w:t xml:space="preserve">: </w:t>
      </w:r>
      <w:r w:rsidR="00EE7E48" w:rsidRPr="00224063">
        <w:rPr>
          <w:bCs/>
          <w:color w:val="000000"/>
          <w:sz w:val="27"/>
          <w:szCs w:val="27"/>
        </w:rPr>
        <w:t>[số tiền]</w:t>
      </w:r>
      <w:r w:rsidRPr="00224063">
        <w:rPr>
          <w:b/>
          <w:spacing w:val="4"/>
          <w:sz w:val="27"/>
          <w:szCs w:val="27"/>
        </w:rPr>
        <w:t xml:space="preserve"> </w:t>
      </w:r>
      <w:r w:rsidRPr="00224063">
        <w:rPr>
          <w:spacing w:val="4"/>
          <w:sz w:val="27"/>
          <w:szCs w:val="27"/>
        </w:rPr>
        <w:t xml:space="preserve">VNĐ </w:t>
      </w:r>
      <w:r w:rsidRPr="00224063">
        <w:rPr>
          <w:spacing w:val="4"/>
          <w:sz w:val="26"/>
          <w:szCs w:val="26"/>
        </w:rPr>
        <w:t>(</w:t>
      </w:r>
      <w:r w:rsidRPr="00224063">
        <w:rPr>
          <w:i/>
          <w:spacing w:val="4"/>
          <w:sz w:val="26"/>
          <w:szCs w:val="26"/>
        </w:rPr>
        <w:t>Loại hình dịch vụ không chịu thuế giá trị gia tăng</w:t>
      </w:r>
      <w:r w:rsidRPr="00224063">
        <w:rPr>
          <w:spacing w:val="4"/>
          <w:sz w:val="26"/>
          <w:szCs w:val="26"/>
        </w:rPr>
        <w:t>).</w:t>
      </w:r>
    </w:p>
    <w:p w14:paraId="62A3E389" w14:textId="77777777" w:rsidR="00D840C1" w:rsidRPr="00224063" w:rsidRDefault="00D840C1" w:rsidP="00CA0E31">
      <w:pPr>
        <w:pStyle w:val="ListParagraph"/>
        <w:numPr>
          <w:ilvl w:val="0"/>
          <w:numId w:val="16"/>
        </w:numPr>
        <w:spacing w:before="60" w:after="60" w:line="240" w:lineRule="auto"/>
        <w:ind w:left="450" w:hanging="450"/>
        <w:jc w:val="both"/>
        <w:rPr>
          <w:iCs/>
          <w:sz w:val="27"/>
          <w:szCs w:val="27"/>
          <w:lang w:val="vi-VN"/>
        </w:rPr>
      </w:pPr>
      <w:r w:rsidRPr="00224063">
        <w:rPr>
          <w:iCs/>
          <w:sz w:val="27"/>
          <w:szCs w:val="27"/>
          <w:lang w:val="vi-VN"/>
        </w:rPr>
        <w:t>Loại hợp đồng dự kiến: Trọn gói.</w:t>
      </w:r>
    </w:p>
    <w:p w14:paraId="445CEB7E" w14:textId="4491C4F0" w:rsidR="00FA140B" w:rsidRPr="00224063" w:rsidRDefault="00CF5518" w:rsidP="00CA0E31">
      <w:pPr>
        <w:pStyle w:val="ListParagraph"/>
        <w:numPr>
          <w:ilvl w:val="0"/>
          <w:numId w:val="16"/>
        </w:numPr>
        <w:spacing w:before="60" w:after="60" w:line="240" w:lineRule="auto"/>
        <w:ind w:left="450" w:hanging="450"/>
        <w:jc w:val="both"/>
        <w:rPr>
          <w:iCs/>
          <w:sz w:val="27"/>
          <w:szCs w:val="27"/>
          <w:lang w:val="vi-VN"/>
        </w:rPr>
      </w:pPr>
      <w:r w:rsidRPr="00224063">
        <w:rPr>
          <w:iCs/>
          <w:sz w:val="27"/>
          <w:szCs w:val="27"/>
          <w:lang w:val="vi-VN"/>
        </w:rPr>
        <w:t xml:space="preserve">Thời gian </w:t>
      </w:r>
      <w:r w:rsidR="00467A8C" w:rsidRPr="00224063">
        <w:rPr>
          <w:iCs/>
          <w:sz w:val="27"/>
          <w:szCs w:val="27"/>
        </w:rPr>
        <w:t xml:space="preserve">yêu cầu </w:t>
      </w:r>
      <w:r w:rsidRPr="00224063">
        <w:rPr>
          <w:iCs/>
          <w:sz w:val="27"/>
          <w:szCs w:val="27"/>
          <w:lang w:val="vi-VN"/>
        </w:rPr>
        <w:t>bắt đầu</w:t>
      </w:r>
      <w:r w:rsidR="00467A8C" w:rsidRPr="00224063">
        <w:rPr>
          <w:iCs/>
          <w:sz w:val="27"/>
          <w:szCs w:val="27"/>
        </w:rPr>
        <w:t xml:space="preserve"> triển khai:</w:t>
      </w:r>
      <w:r w:rsidRPr="00224063">
        <w:rPr>
          <w:iCs/>
          <w:sz w:val="27"/>
          <w:szCs w:val="27"/>
          <w:lang w:val="vi-VN"/>
        </w:rPr>
        <w:t xml:space="preserve"> </w:t>
      </w:r>
      <w:r w:rsidR="00CA0E31" w:rsidRPr="00224063">
        <w:rPr>
          <w:iCs/>
          <w:sz w:val="27"/>
          <w:szCs w:val="27"/>
        </w:rPr>
        <w:t>mm/yyyy.</w:t>
      </w:r>
    </w:p>
    <w:p w14:paraId="3BC309C1" w14:textId="3A11075C" w:rsidR="00C316E4" w:rsidRPr="001F3C61" w:rsidRDefault="00467A8C" w:rsidP="00CA0E31">
      <w:pPr>
        <w:pStyle w:val="ListParagraph"/>
        <w:numPr>
          <w:ilvl w:val="6"/>
          <w:numId w:val="4"/>
        </w:numPr>
        <w:tabs>
          <w:tab w:val="clear" w:pos="0"/>
        </w:tabs>
        <w:spacing w:after="0" w:line="276" w:lineRule="auto"/>
        <w:ind w:left="450" w:hanging="450"/>
        <w:jc w:val="both"/>
        <w:rPr>
          <w:b/>
          <w:lang w:val="nl-NL"/>
        </w:rPr>
      </w:pPr>
      <w:r w:rsidRPr="001F3C61">
        <w:rPr>
          <w:b/>
          <w:lang w:val="nl-NL"/>
        </w:rPr>
        <w:t xml:space="preserve">Kế hoạch </w:t>
      </w:r>
      <w:r w:rsidRPr="001F3C61">
        <w:rPr>
          <w:b/>
          <w:color w:val="000000"/>
          <w:lang w:val="nl-NL"/>
        </w:rPr>
        <w:t xml:space="preserve">tổ </w:t>
      </w:r>
      <w:r w:rsidRPr="00CA0E31">
        <w:rPr>
          <w:b/>
          <w:lang w:val="nl-NL"/>
        </w:rPr>
        <w:t>chức</w:t>
      </w:r>
      <w:r w:rsidRPr="001F3C61">
        <w:rPr>
          <w:b/>
          <w:color w:val="000000"/>
          <w:lang w:val="nl-NL"/>
        </w:rPr>
        <w:t xml:space="preserve"> thực hiện phương án sản xuất kinh doanh</w:t>
      </w:r>
    </w:p>
    <w:p w14:paraId="445A07CE" w14:textId="0BC49788" w:rsidR="00467A8C" w:rsidRPr="00CA0E31" w:rsidRDefault="00467A8C" w:rsidP="00CA0E31">
      <w:pPr>
        <w:pStyle w:val="ListParagraph"/>
        <w:spacing w:after="0" w:line="276" w:lineRule="auto"/>
        <w:ind w:left="0"/>
        <w:jc w:val="both"/>
        <w:rPr>
          <w:i/>
          <w:iCs/>
          <w:spacing w:val="4"/>
          <w:sz w:val="30"/>
          <w:szCs w:val="26"/>
        </w:rPr>
      </w:pPr>
      <w:r w:rsidRPr="00CA0E31">
        <w:rPr>
          <w:i/>
          <w:iCs/>
          <w:spacing w:val="4"/>
          <w:sz w:val="26"/>
          <w:szCs w:val="26"/>
        </w:rPr>
        <w:t xml:space="preserve">[Phần này TTKD cần phối hợp TVGP giải trình được dự kiến phương án tổ chức thực hiện như thế nào đảm bảo tiến độ, chất lượng cv cho khách hàng </w:t>
      </w:r>
      <w:r w:rsidRPr="00CA0E31">
        <w:rPr>
          <w:bCs/>
          <w:i/>
          <w:color w:val="000000"/>
          <w:sz w:val="26"/>
          <w:szCs w:val="26"/>
          <w:lang w:val="nl-NL"/>
        </w:rPr>
        <w:t xml:space="preserve">trên cơ sở các nội dung định hướng </w:t>
      </w:r>
      <w:r w:rsidR="00CA0E31">
        <w:rPr>
          <w:bCs/>
          <w:i/>
          <w:color w:val="000000"/>
          <w:sz w:val="26"/>
          <w:szCs w:val="26"/>
          <w:lang w:val="nl-NL"/>
        </w:rPr>
        <w:t>như bên dưới</w:t>
      </w:r>
      <w:r w:rsidR="00CA0E31">
        <w:rPr>
          <w:i/>
          <w:iCs/>
          <w:spacing w:val="4"/>
          <w:sz w:val="26"/>
          <w:szCs w:val="26"/>
        </w:rPr>
        <w:t xml:space="preserve">. </w:t>
      </w:r>
      <w:r w:rsidR="00CA0E31" w:rsidRPr="001F3C61">
        <w:rPr>
          <w:b/>
          <w:i/>
          <w:color w:val="000000"/>
          <w:sz w:val="26"/>
          <w:szCs w:val="26"/>
          <w:lang w:val="nl-NL"/>
        </w:rPr>
        <w:t>Lưu ý</w:t>
      </w:r>
      <w:r w:rsidR="00CA0E31">
        <w:rPr>
          <w:b/>
          <w:i/>
          <w:color w:val="000000"/>
          <w:sz w:val="26"/>
          <w:szCs w:val="26"/>
          <w:lang w:val="nl-NL"/>
        </w:rPr>
        <w:t>:</w:t>
      </w:r>
      <w:r w:rsidR="00CA0E31" w:rsidRPr="001F3C61">
        <w:rPr>
          <w:b/>
          <w:i/>
          <w:color w:val="000000"/>
          <w:sz w:val="26"/>
          <w:szCs w:val="26"/>
          <w:lang w:val="nl-NL"/>
        </w:rPr>
        <w:t xml:space="preserve"> việc mô tả cách thức tổ chức sản xuất là việc quan trọng đảm bảo sự thành công của DA và hiệu quả củ</w:t>
      </w:r>
      <w:r w:rsidR="00CA0E31">
        <w:rPr>
          <w:b/>
          <w:i/>
          <w:color w:val="000000"/>
          <w:sz w:val="26"/>
          <w:szCs w:val="26"/>
          <w:lang w:val="nl-NL"/>
        </w:rPr>
        <w:t>a PAKD]</w:t>
      </w:r>
    </w:p>
    <w:p w14:paraId="4CEA49BE" w14:textId="539BEE5B" w:rsidR="00467A8C" w:rsidRPr="001F3C61" w:rsidRDefault="00467A8C" w:rsidP="00CA0E31">
      <w:pPr>
        <w:pStyle w:val="ListParagraph"/>
        <w:numPr>
          <w:ilvl w:val="0"/>
          <w:numId w:val="16"/>
        </w:numPr>
        <w:spacing w:before="60" w:after="60" w:line="240" w:lineRule="auto"/>
        <w:ind w:left="450" w:hanging="450"/>
        <w:jc w:val="both"/>
        <w:rPr>
          <w:spacing w:val="4"/>
        </w:rPr>
      </w:pPr>
      <w:r w:rsidRPr="000225DF">
        <w:rPr>
          <w:spacing w:val="4"/>
          <w:sz w:val="27"/>
          <w:szCs w:val="27"/>
        </w:rPr>
        <w:t>Dự kiến tổng khối lượng công việc cần thực hiệ</w:t>
      </w:r>
      <w:r w:rsidR="00CA0E31" w:rsidRPr="000225DF">
        <w:rPr>
          <w:spacing w:val="4"/>
          <w:sz w:val="27"/>
          <w:szCs w:val="27"/>
        </w:rPr>
        <w:t>n:</w:t>
      </w:r>
      <w:r w:rsidR="00CA0E31" w:rsidRPr="000225DF">
        <w:rPr>
          <w:i/>
          <w:spacing w:val="4"/>
          <w:sz w:val="26"/>
          <w:szCs w:val="26"/>
        </w:rPr>
        <w:t xml:space="preserve"> [</w:t>
      </w:r>
      <w:r w:rsidRPr="00CA0E31">
        <w:rPr>
          <w:i/>
          <w:iCs/>
          <w:spacing w:val="4"/>
          <w:sz w:val="26"/>
          <w:szCs w:val="26"/>
        </w:rPr>
        <w:t>theo ULNL P.TVGP bóc sơ bộ và đính kèm vào phụ lục</w:t>
      </w:r>
      <w:r w:rsidR="00CA0E31" w:rsidRPr="000225DF">
        <w:rPr>
          <w:i/>
          <w:spacing w:val="4"/>
          <w:sz w:val="26"/>
          <w:szCs w:val="26"/>
        </w:rPr>
        <w:t>]</w:t>
      </w:r>
    </w:p>
    <w:p w14:paraId="531BEB0B" w14:textId="3B068522" w:rsidR="00467A8C" w:rsidRPr="001F3C61" w:rsidRDefault="00467A8C" w:rsidP="00CA0E31">
      <w:pPr>
        <w:pStyle w:val="ListParagraph"/>
        <w:numPr>
          <w:ilvl w:val="0"/>
          <w:numId w:val="16"/>
        </w:numPr>
        <w:spacing w:before="60" w:after="60" w:line="240" w:lineRule="auto"/>
        <w:ind w:left="450" w:hanging="450"/>
        <w:jc w:val="both"/>
        <w:rPr>
          <w:spacing w:val="4"/>
        </w:rPr>
      </w:pPr>
      <w:r w:rsidRPr="000225DF">
        <w:rPr>
          <w:spacing w:val="4"/>
          <w:sz w:val="27"/>
          <w:szCs w:val="27"/>
        </w:rPr>
        <w:t>Dự kiến phạm vi, khối lượ</w:t>
      </w:r>
      <w:r w:rsidR="00CA0E31" w:rsidRPr="000225DF">
        <w:rPr>
          <w:spacing w:val="4"/>
          <w:sz w:val="27"/>
          <w:szCs w:val="27"/>
        </w:rPr>
        <w:t>ng công</w:t>
      </w:r>
      <w:r w:rsidRPr="000225DF">
        <w:rPr>
          <w:spacing w:val="4"/>
          <w:sz w:val="27"/>
          <w:szCs w:val="27"/>
        </w:rPr>
        <w:t xml:space="preserve"> cần thuê ngoài và phân tích Lý do cần phả</w:t>
      </w:r>
      <w:r w:rsidR="00CA0E31" w:rsidRPr="000225DF">
        <w:rPr>
          <w:spacing w:val="4"/>
          <w:sz w:val="27"/>
          <w:szCs w:val="27"/>
        </w:rPr>
        <w:t>i thuê ngoài:</w:t>
      </w:r>
      <w:r w:rsidR="00CA0E31">
        <w:rPr>
          <w:spacing w:val="4"/>
        </w:rPr>
        <w:t xml:space="preserve"> </w:t>
      </w:r>
      <w:r w:rsidR="00CA0E31" w:rsidRPr="00CA0E31">
        <w:rPr>
          <w:i/>
          <w:iCs/>
          <w:spacing w:val="4"/>
          <w:sz w:val="26"/>
          <w:szCs w:val="26"/>
        </w:rPr>
        <w:t>[Nêu lý do cần thiết thuê ngoài]</w:t>
      </w:r>
    </w:p>
    <w:p w14:paraId="7114E9D9" w14:textId="7EEF3564" w:rsidR="00467A8C" w:rsidRPr="001F3C61" w:rsidRDefault="00467A8C" w:rsidP="00CA0E31">
      <w:pPr>
        <w:pStyle w:val="ListParagraph"/>
        <w:numPr>
          <w:ilvl w:val="0"/>
          <w:numId w:val="16"/>
        </w:numPr>
        <w:spacing w:before="60" w:after="60" w:line="240" w:lineRule="auto"/>
        <w:ind w:left="450" w:hanging="450"/>
        <w:jc w:val="both"/>
        <w:rPr>
          <w:spacing w:val="4"/>
          <w:lang w:val="vi-VN"/>
        </w:rPr>
      </w:pPr>
      <w:r w:rsidRPr="000225DF">
        <w:rPr>
          <w:spacing w:val="4"/>
          <w:sz w:val="27"/>
          <w:szCs w:val="27"/>
        </w:rPr>
        <w:t>Tóm tắt sản lượ</w:t>
      </w:r>
      <w:r w:rsidR="001B72F9" w:rsidRPr="000225DF">
        <w:rPr>
          <w:spacing w:val="4"/>
          <w:sz w:val="27"/>
          <w:szCs w:val="27"/>
        </w:rPr>
        <w:t>ng/</w:t>
      </w:r>
      <w:r w:rsidRPr="000225DF">
        <w:rPr>
          <w:spacing w:val="4"/>
          <w:sz w:val="27"/>
          <w:szCs w:val="27"/>
        </w:rPr>
        <w:t>chi phí cần thuê ngoài dự kiế</w:t>
      </w:r>
      <w:r w:rsidR="00CA0E31" w:rsidRPr="000225DF">
        <w:rPr>
          <w:spacing w:val="4"/>
          <w:sz w:val="27"/>
          <w:szCs w:val="27"/>
        </w:rPr>
        <w:t>n</w:t>
      </w:r>
      <w:r w:rsidR="00CA0E31">
        <w:rPr>
          <w:spacing w:val="4"/>
        </w:rPr>
        <w:t xml:space="preserve"> </w:t>
      </w:r>
      <w:r w:rsidR="00CA0E31" w:rsidRPr="00CA0E31">
        <w:rPr>
          <w:i/>
          <w:spacing w:val="4"/>
          <w:sz w:val="26"/>
          <w:szCs w:val="26"/>
        </w:rPr>
        <w:t>[</w:t>
      </w:r>
      <w:r w:rsidRPr="00CA0E31">
        <w:rPr>
          <w:i/>
          <w:spacing w:val="4"/>
          <w:sz w:val="26"/>
          <w:szCs w:val="26"/>
        </w:rPr>
        <w:t>chi tiết theo phụ lụ</w:t>
      </w:r>
      <w:r w:rsidR="00CA0E31" w:rsidRPr="00CA0E31">
        <w:rPr>
          <w:i/>
          <w:spacing w:val="4"/>
          <w:sz w:val="26"/>
          <w:szCs w:val="26"/>
        </w:rPr>
        <w:t>c bóc ULNL thuê ngoài]</w:t>
      </w:r>
      <w:r w:rsidRPr="00CA0E31">
        <w:rPr>
          <w:i/>
          <w:spacing w:val="4"/>
          <w:sz w:val="26"/>
          <w:szCs w:val="26"/>
        </w:rPr>
        <w:t xml:space="preserve"> </w:t>
      </w:r>
    </w:p>
    <w:p w14:paraId="2023E4D2" w14:textId="221D4DBB" w:rsidR="00547D0B" w:rsidRPr="00856D8F" w:rsidRDefault="00467A8C" w:rsidP="00CA0E31">
      <w:pPr>
        <w:pStyle w:val="ListParagraph"/>
        <w:spacing w:after="0" w:line="276" w:lineRule="auto"/>
        <w:ind w:left="0"/>
        <w:jc w:val="both"/>
        <w:rPr>
          <w:b/>
          <w:bCs/>
          <w:i/>
          <w:iCs/>
          <w:color w:val="000000"/>
          <w:sz w:val="26"/>
          <w:szCs w:val="26"/>
          <w:lang w:val="nl-NL"/>
        </w:rPr>
      </w:pPr>
      <w:r w:rsidRPr="00856D8F">
        <w:rPr>
          <w:b/>
          <w:bCs/>
          <w:i/>
          <w:iCs/>
          <w:color w:val="000000"/>
          <w:sz w:val="26"/>
          <w:szCs w:val="26"/>
          <w:lang w:val="nl-NL"/>
        </w:rPr>
        <w:lastRenderedPageBreak/>
        <w:t>[Để đảm bảo chất lượ</w:t>
      </w:r>
      <w:r w:rsidR="00547D0B" w:rsidRPr="00856D8F">
        <w:rPr>
          <w:b/>
          <w:bCs/>
          <w:i/>
          <w:iCs/>
          <w:color w:val="000000"/>
          <w:sz w:val="26"/>
          <w:szCs w:val="26"/>
          <w:lang w:val="nl-NL"/>
        </w:rPr>
        <w:t xml:space="preserve">ng phân tích trong trường hợp cần thiết phải thuê ngoài, lưu ý mấy </w:t>
      </w:r>
      <w:r w:rsidR="00856D8F" w:rsidRPr="00856D8F">
        <w:rPr>
          <w:b/>
          <w:bCs/>
          <w:i/>
          <w:iCs/>
          <w:color w:val="000000"/>
          <w:sz w:val="26"/>
          <w:szCs w:val="26"/>
          <w:lang w:val="nl-NL"/>
        </w:rPr>
        <w:t>nội dung</w:t>
      </w:r>
      <w:r w:rsidR="00547D0B" w:rsidRPr="00856D8F">
        <w:rPr>
          <w:b/>
          <w:bCs/>
          <w:i/>
          <w:iCs/>
          <w:color w:val="000000"/>
          <w:sz w:val="26"/>
          <w:szCs w:val="26"/>
          <w:lang w:val="nl-NL"/>
        </w:rPr>
        <w:t xml:space="preserve"> sau:</w:t>
      </w:r>
    </w:p>
    <w:p w14:paraId="15E404D4" w14:textId="77777777" w:rsidR="00547D0B" w:rsidRPr="00856D8F" w:rsidRDefault="00467A8C" w:rsidP="000225DF">
      <w:pPr>
        <w:pStyle w:val="ListParagraph"/>
        <w:numPr>
          <w:ilvl w:val="0"/>
          <w:numId w:val="16"/>
        </w:numPr>
        <w:spacing w:after="0" w:line="276" w:lineRule="auto"/>
        <w:ind w:left="450" w:hanging="270"/>
        <w:jc w:val="both"/>
        <w:rPr>
          <w:b/>
          <w:i/>
          <w:color w:val="000000"/>
          <w:sz w:val="26"/>
          <w:szCs w:val="26"/>
          <w:lang w:val="nl-NL"/>
        </w:rPr>
      </w:pPr>
      <w:r w:rsidRPr="00856D8F">
        <w:rPr>
          <w:bCs/>
          <w:i/>
          <w:iCs/>
          <w:color w:val="000000"/>
          <w:sz w:val="26"/>
          <w:szCs w:val="26"/>
          <w:lang w:val="nl-NL"/>
        </w:rPr>
        <w:t xml:space="preserve">Giải trình kế hoạch tổ chức đảm bảo nguồn lực sản xuất, dựa trên nguồn lực nội bộ hiện có </w:t>
      </w:r>
      <w:r w:rsidRPr="00856D8F">
        <w:rPr>
          <w:bCs/>
          <w:i/>
          <w:iCs/>
          <w:color w:val="000000"/>
          <w:sz w:val="26"/>
          <w:szCs w:val="26"/>
          <w:lang w:val="nl-NL"/>
        </w:rPr>
        <w:sym w:font="Wingdings" w:char="F0E0"/>
      </w:r>
      <w:r w:rsidRPr="00856D8F">
        <w:rPr>
          <w:bCs/>
          <w:i/>
          <w:iCs/>
          <w:color w:val="000000"/>
          <w:sz w:val="26"/>
          <w:szCs w:val="26"/>
          <w:lang w:val="nl-NL"/>
        </w:rPr>
        <w:t xml:space="preserve"> đáp ứng thế nào? Nếu phải tuyển dụng bổ sung thì kế hoạch tuyển dụng và load người vào dự án thế</w:t>
      </w:r>
      <w:r w:rsidR="00CA0E31" w:rsidRPr="00856D8F">
        <w:rPr>
          <w:bCs/>
          <w:i/>
          <w:iCs/>
          <w:color w:val="000000"/>
          <w:sz w:val="26"/>
          <w:szCs w:val="26"/>
          <w:lang w:val="nl-NL"/>
        </w:rPr>
        <w:t xml:space="preserve"> nào?</w:t>
      </w:r>
      <w:r w:rsidR="00CA0E31" w:rsidRPr="00856D8F">
        <w:rPr>
          <w:b/>
          <w:i/>
          <w:color w:val="000000"/>
          <w:sz w:val="26"/>
          <w:szCs w:val="26"/>
          <w:lang w:val="nl-NL"/>
        </w:rPr>
        <w:t xml:space="preserve">. </w:t>
      </w:r>
    </w:p>
    <w:p w14:paraId="49D44EE6" w14:textId="32C0A0B5" w:rsidR="00467A8C" w:rsidRPr="00856D8F" w:rsidRDefault="00467A8C" w:rsidP="000225DF">
      <w:pPr>
        <w:pStyle w:val="ListParagraph"/>
        <w:numPr>
          <w:ilvl w:val="0"/>
          <w:numId w:val="16"/>
        </w:numPr>
        <w:spacing w:after="0" w:line="276" w:lineRule="auto"/>
        <w:ind w:left="450" w:hanging="270"/>
        <w:jc w:val="both"/>
        <w:rPr>
          <w:b/>
          <w:i/>
          <w:color w:val="000000"/>
          <w:sz w:val="26"/>
          <w:szCs w:val="26"/>
          <w:lang w:val="nl-NL"/>
        </w:rPr>
      </w:pPr>
      <w:r w:rsidRPr="00856D8F">
        <w:rPr>
          <w:bCs/>
          <w:i/>
          <w:color w:val="000000"/>
          <w:sz w:val="26"/>
          <w:szCs w:val="26"/>
          <w:lang w:val="nl-NL"/>
        </w:rPr>
        <w:t>Nếu đánh giá yêu cầu triển khai dự án cho khách hàng mà nguồn lực nội bộ hiện có của TTSX không thể đáp ứng, việc tuyển dụng cũng khó khăn và không đảm bảo tiến độ hoặc phân tích được rõ một số phạm vi công việc có thể tận dụng nguồn lực có sẵn thuê ngoài sẽ thuận lợi hơn ở điể</w:t>
      </w:r>
      <w:r w:rsidR="00CA0E31" w:rsidRPr="00856D8F">
        <w:rPr>
          <w:bCs/>
          <w:i/>
          <w:color w:val="000000"/>
          <w:sz w:val="26"/>
          <w:szCs w:val="26"/>
          <w:lang w:val="nl-NL"/>
        </w:rPr>
        <w:t xml:space="preserve">m gì </w:t>
      </w:r>
      <w:r w:rsidR="00547D0B" w:rsidRPr="00856D8F">
        <w:rPr>
          <w:bCs/>
          <w:i/>
          <w:sz w:val="26"/>
          <w:szCs w:val="26"/>
          <w:lang w:val="nl-NL"/>
        </w:rPr>
        <w:t xml:space="preserve">và đề xuất cần thuê ngoài để triển khai một phần công việc thế nào </w:t>
      </w:r>
      <w:r w:rsidRPr="00856D8F">
        <w:rPr>
          <w:bCs/>
          <w:i/>
          <w:sz w:val="26"/>
          <w:szCs w:val="26"/>
          <w:lang w:val="nl-NL"/>
        </w:rPr>
        <w:t>(cần có các thông tin có sở cứ để diễn giải khó khăn này có tính thuyết phụ</w:t>
      </w:r>
      <w:r w:rsidR="00547D0B" w:rsidRPr="00856D8F">
        <w:rPr>
          <w:bCs/>
          <w:i/>
          <w:sz w:val="26"/>
          <w:szCs w:val="26"/>
          <w:lang w:val="nl-NL"/>
        </w:rPr>
        <w:t xml:space="preserve">c, </w:t>
      </w:r>
      <w:r w:rsidRPr="00856D8F">
        <w:rPr>
          <w:bCs/>
          <w:i/>
          <w:sz w:val="26"/>
          <w:szCs w:val="26"/>
          <w:lang w:val="nl-NL"/>
        </w:rPr>
        <w:t xml:space="preserve">không </w:t>
      </w:r>
      <w:r w:rsidR="00CA0E31" w:rsidRPr="00856D8F">
        <w:rPr>
          <w:bCs/>
          <w:i/>
          <w:sz w:val="26"/>
          <w:szCs w:val="26"/>
          <w:lang w:val="nl-NL"/>
        </w:rPr>
        <w:t>nêu</w:t>
      </w:r>
      <w:r w:rsidRPr="00856D8F">
        <w:rPr>
          <w:bCs/>
          <w:i/>
          <w:sz w:val="26"/>
          <w:szCs w:val="26"/>
          <w:lang w:val="nl-NL"/>
        </w:rPr>
        <w:t xml:space="preserve"> chung chung</w:t>
      </w:r>
      <w:r w:rsidR="00547D0B" w:rsidRPr="00856D8F">
        <w:rPr>
          <w:bCs/>
          <w:i/>
          <w:sz w:val="26"/>
          <w:szCs w:val="26"/>
          <w:lang w:val="nl-NL"/>
        </w:rPr>
        <w:t>)</w:t>
      </w:r>
    </w:p>
    <w:p w14:paraId="70E3B374" w14:textId="034CD04B" w:rsidR="00467A8C" w:rsidRPr="00856D8F" w:rsidRDefault="00467A8C" w:rsidP="000225DF">
      <w:pPr>
        <w:pStyle w:val="ListParagraph"/>
        <w:numPr>
          <w:ilvl w:val="0"/>
          <w:numId w:val="16"/>
        </w:numPr>
        <w:spacing w:after="0" w:line="276" w:lineRule="auto"/>
        <w:ind w:left="450" w:hanging="270"/>
        <w:jc w:val="both"/>
        <w:rPr>
          <w:i/>
          <w:spacing w:val="4"/>
          <w:sz w:val="26"/>
          <w:szCs w:val="26"/>
          <w:lang w:val="vi-VN"/>
        </w:rPr>
      </w:pPr>
      <w:r w:rsidRPr="00856D8F">
        <w:rPr>
          <w:i/>
          <w:iCs/>
          <w:color w:val="000000"/>
          <w:sz w:val="26"/>
          <w:szCs w:val="26"/>
        </w:rPr>
        <w:t xml:space="preserve">Việc thuê ngoài dịch vụ CNTT ngoài như nêu trên ngoài việc hỗ trợ TTSX tăng cường nguồn lực </w:t>
      </w:r>
      <w:r w:rsidRPr="00856D8F">
        <w:rPr>
          <w:i/>
          <w:iCs/>
          <w:color w:val="000000"/>
          <w:sz w:val="26"/>
          <w:szCs w:val="26"/>
          <w:lang w:val="vi-VN"/>
        </w:rPr>
        <w:t>đáp ứng được tiến độ</w:t>
      </w:r>
      <w:r w:rsidRPr="00856D8F">
        <w:rPr>
          <w:i/>
          <w:iCs/>
          <w:color w:val="000000"/>
          <w:sz w:val="26"/>
          <w:szCs w:val="26"/>
          <w:lang w:val="nl-NL"/>
        </w:rPr>
        <w:t xml:space="preserve"> triển khai </w:t>
      </w:r>
      <w:r w:rsidRPr="00856D8F">
        <w:rPr>
          <w:i/>
          <w:iCs/>
          <w:color w:val="000000"/>
          <w:sz w:val="26"/>
          <w:szCs w:val="26"/>
          <w:lang w:val="vi-VN"/>
        </w:rPr>
        <w:t xml:space="preserve">của Hợp đồng </w:t>
      </w:r>
      <w:r w:rsidRPr="00856D8F">
        <w:rPr>
          <w:i/>
          <w:iCs/>
          <w:color w:val="000000"/>
          <w:sz w:val="26"/>
          <w:szCs w:val="26"/>
        </w:rPr>
        <w:t xml:space="preserve">cho khách hàng </w:t>
      </w:r>
      <w:r w:rsidRPr="00856D8F">
        <w:rPr>
          <w:i/>
          <w:iCs/>
          <w:color w:val="000000"/>
          <w:sz w:val="26"/>
          <w:szCs w:val="26"/>
          <w:lang w:val="vi-VN"/>
        </w:rPr>
        <w:t>(hoặc có thể rút ngắn tiến độ triển khai</w:t>
      </w:r>
      <w:r w:rsidRPr="00856D8F">
        <w:rPr>
          <w:i/>
          <w:iCs/>
          <w:color w:val="000000"/>
          <w:sz w:val="26"/>
          <w:szCs w:val="26"/>
        </w:rPr>
        <w:t xml:space="preserve"> theo mục tiêu nào đó</w:t>
      </w:r>
      <w:r w:rsidRPr="00856D8F">
        <w:rPr>
          <w:i/>
          <w:iCs/>
          <w:color w:val="000000"/>
          <w:sz w:val="26"/>
          <w:szCs w:val="26"/>
          <w:lang w:val="vi-VN"/>
        </w:rPr>
        <w:t>)</w:t>
      </w:r>
      <w:r w:rsidR="00547D0B" w:rsidRPr="00856D8F">
        <w:rPr>
          <w:i/>
          <w:iCs/>
          <w:color w:val="000000"/>
          <w:sz w:val="26"/>
          <w:szCs w:val="26"/>
        </w:rPr>
        <w:t xml:space="preserve">, </w:t>
      </w:r>
      <w:r w:rsidRPr="00856D8F">
        <w:rPr>
          <w:i/>
          <w:iCs/>
          <w:color w:val="000000"/>
          <w:sz w:val="26"/>
          <w:szCs w:val="26"/>
        </w:rPr>
        <w:t>đ</w:t>
      </w:r>
      <w:r w:rsidRPr="00856D8F">
        <w:rPr>
          <w:i/>
          <w:iCs/>
          <w:color w:val="000000"/>
          <w:sz w:val="26"/>
          <w:szCs w:val="26"/>
          <w:lang w:val="vi-VN"/>
        </w:rPr>
        <w:t>ồng thời</w:t>
      </w:r>
      <w:r w:rsidRPr="00856D8F">
        <w:rPr>
          <w:i/>
          <w:iCs/>
          <w:color w:val="000000"/>
          <w:sz w:val="26"/>
          <w:szCs w:val="26"/>
        </w:rPr>
        <w:t xml:space="preserve"> </w:t>
      </w:r>
      <w:r w:rsidRPr="00856D8F">
        <w:rPr>
          <w:i/>
          <w:iCs/>
          <w:color w:val="000000"/>
          <w:sz w:val="26"/>
          <w:szCs w:val="26"/>
          <w:lang w:val="vi-VN"/>
        </w:rPr>
        <w:t xml:space="preserve">giúp </w:t>
      </w:r>
      <w:r w:rsidRPr="00856D8F">
        <w:rPr>
          <w:i/>
          <w:iCs/>
          <w:color w:val="000000"/>
          <w:sz w:val="26"/>
          <w:szCs w:val="26"/>
        </w:rPr>
        <w:t xml:space="preserve">bộ máy quản lý dự án, </w:t>
      </w:r>
      <w:r w:rsidRPr="00856D8F">
        <w:rPr>
          <w:i/>
          <w:iCs/>
          <w:color w:val="000000"/>
          <w:sz w:val="26"/>
          <w:szCs w:val="26"/>
          <w:lang w:val="vi-VN"/>
        </w:rPr>
        <w:t>nhân sự nội bộ trao đổi, học hỏi thêm các kiến thức, kinh nghiệm từ nguồn lực bên ngoài</w:t>
      </w:r>
      <w:r w:rsidRPr="00856D8F">
        <w:rPr>
          <w:i/>
          <w:iCs/>
          <w:color w:val="000000"/>
          <w:sz w:val="26"/>
          <w:szCs w:val="26"/>
        </w:rPr>
        <w:t xml:space="preserve"> </w:t>
      </w:r>
      <w:r w:rsidRPr="00856D8F">
        <w:rPr>
          <w:i/>
          <w:iCs/>
          <w:color w:val="000000"/>
          <w:sz w:val="26"/>
          <w:szCs w:val="26"/>
        </w:rPr>
        <w:sym w:font="Wingdings" w:char="F0E0"/>
      </w:r>
      <w:r w:rsidRPr="00856D8F">
        <w:rPr>
          <w:i/>
          <w:iCs/>
          <w:color w:val="000000"/>
          <w:sz w:val="26"/>
          <w:szCs w:val="26"/>
        </w:rPr>
        <w:t xml:space="preserve"> giúp</w:t>
      </w:r>
      <w:r w:rsidRPr="00856D8F">
        <w:rPr>
          <w:i/>
          <w:iCs/>
          <w:color w:val="000000"/>
          <w:sz w:val="26"/>
          <w:szCs w:val="26"/>
          <w:lang w:val="vi-VN"/>
        </w:rPr>
        <w:t xml:space="preserve"> tăng cường phát triển bộ máy.</w:t>
      </w:r>
    </w:p>
    <w:p w14:paraId="6A686A8A" w14:textId="77777777" w:rsidR="00467A8C" w:rsidRPr="00856D8F" w:rsidRDefault="00467A8C" w:rsidP="000225DF">
      <w:pPr>
        <w:pStyle w:val="ListParagraph"/>
        <w:numPr>
          <w:ilvl w:val="0"/>
          <w:numId w:val="16"/>
        </w:numPr>
        <w:spacing w:after="0" w:line="276" w:lineRule="auto"/>
        <w:ind w:left="450" w:hanging="270"/>
        <w:jc w:val="both"/>
        <w:rPr>
          <w:i/>
          <w:iCs/>
          <w:color w:val="000000"/>
          <w:sz w:val="26"/>
          <w:szCs w:val="26"/>
        </w:rPr>
      </w:pPr>
      <w:r w:rsidRPr="00856D8F">
        <w:rPr>
          <w:i/>
          <w:iCs/>
          <w:color w:val="000000"/>
          <w:sz w:val="26"/>
          <w:szCs w:val="26"/>
        </w:rPr>
        <w:t xml:space="preserve">Khối </w:t>
      </w:r>
      <w:r w:rsidRPr="00856D8F">
        <w:rPr>
          <w:i/>
          <w:iCs/>
          <w:color w:val="000000"/>
          <w:sz w:val="26"/>
          <w:szCs w:val="26"/>
          <w:lang w:val="vi-VN"/>
        </w:rPr>
        <w:t>lượng</w:t>
      </w:r>
      <w:r w:rsidRPr="00856D8F">
        <w:rPr>
          <w:i/>
          <w:iCs/>
          <w:color w:val="000000"/>
          <w:sz w:val="26"/>
          <w:szCs w:val="26"/>
        </w:rPr>
        <w:t xml:space="preserve"> thuê ngoài dự kiến cần thực hiện cho một số phạm vi công việc được xác định sơ bộ …. MM (chi tiết cần có đính kèm Phụ lục </w:t>
      </w:r>
      <w:r w:rsidRPr="00856D8F">
        <w:rPr>
          <w:i/>
          <w:spacing w:val="4"/>
          <w:sz w:val="26"/>
          <w:szCs w:val="26"/>
        </w:rPr>
        <w:t>bóc ULNL thuê ngoài</w:t>
      </w:r>
      <w:r w:rsidRPr="00856D8F">
        <w:rPr>
          <w:i/>
          <w:iCs/>
          <w:color w:val="000000"/>
          <w:sz w:val="26"/>
          <w:szCs w:val="26"/>
        </w:rPr>
        <w:t xml:space="preserve"> dự kiến).</w:t>
      </w:r>
    </w:p>
    <w:p w14:paraId="42CC24A5" w14:textId="24EFE539" w:rsidR="00467A8C" w:rsidRPr="00856D8F" w:rsidRDefault="00467A8C" w:rsidP="000225DF">
      <w:pPr>
        <w:pStyle w:val="ListParagraph"/>
        <w:numPr>
          <w:ilvl w:val="0"/>
          <w:numId w:val="16"/>
        </w:numPr>
        <w:spacing w:after="0" w:line="276" w:lineRule="auto"/>
        <w:ind w:left="450" w:hanging="270"/>
        <w:jc w:val="both"/>
        <w:rPr>
          <w:i/>
          <w:iCs/>
          <w:color w:val="FF0000"/>
          <w:sz w:val="26"/>
          <w:szCs w:val="26"/>
          <w:lang w:val="vi-VN"/>
        </w:rPr>
      </w:pPr>
      <w:r w:rsidRPr="00856D8F">
        <w:rPr>
          <w:i/>
          <w:sz w:val="26"/>
          <w:szCs w:val="26"/>
        </w:rPr>
        <w:t>Trong quá trình tổ chức sản xuất, cung cấp dịch vụ, t</w:t>
      </w:r>
      <w:r w:rsidRPr="00856D8F">
        <w:rPr>
          <w:i/>
          <w:sz w:val="26"/>
          <w:szCs w:val="26"/>
          <w:lang w:val="vi-VN"/>
        </w:rPr>
        <w:t>uỳ theo điều kiện triển khai thực tế</w:t>
      </w:r>
      <w:r w:rsidRPr="00856D8F">
        <w:rPr>
          <w:i/>
          <w:sz w:val="26"/>
          <w:szCs w:val="26"/>
        </w:rPr>
        <w:t xml:space="preserve"> và </w:t>
      </w:r>
      <w:r w:rsidRPr="00856D8F">
        <w:rPr>
          <w:i/>
          <w:iCs/>
          <w:color w:val="000000"/>
          <w:sz w:val="26"/>
          <w:szCs w:val="26"/>
        </w:rPr>
        <w:t>đảm</w:t>
      </w:r>
      <w:r w:rsidRPr="00856D8F">
        <w:rPr>
          <w:i/>
          <w:sz w:val="26"/>
          <w:szCs w:val="26"/>
        </w:rPr>
        <w:t xml:space="preserve"> bảo nguồn lực nội bộ</w:t>
      </w:r>
      <w:r w:rsidRPr="00856D8F">
        <w:rPr>
          <w:i/>
          <w:sz w:val="26"/>
          <w:szCs w:val="26"/>
          <w:lang w:val="vi-VN"/>
        </w:rPr>
        <w:t xml:space="preserve">, </w:t>
      </w:r>
      <w:r w:rsidRPr="00856D8F">
        <w:rPr>
          <w:i/>
          <w:sz w:val="26"/>
          <w:szCs w:val="26"/>
        </w:rPr>
        <w:t>Trung tâm sản xuấ</w:t>
      </w:r>
      <w:r w:rsidR="00856D8F" w:rsidRPr="00856D8F">
        <w:rPr>
          <w:i/>
          <w:sz w:val="26"/>
          <w:szCs w:val="26"/>
        </w:rPr>
        <w:t>t [tên trung tâm]</w:t>
      </w:r>
      <w:r w:rsidRPr="00856D8F">
        <w:rPr>
          <w:i/>
          <w:sz w:val="26"/>
          <w:szCs w:val="26"/>
          <w:lang w:val="vi-VN"/>
        </w:rPr>
        <w:t xml:space="preserve"> có thể chuyển dịch theo hướng tăng phần công việc tự thực hiện và giảm tỷ trọng thuê ngoài. Khi thay đổi các yếu tố đầu vào của tổ chức sản xuất thực hiện hợp đồng, </w:t>
      </w:r>
      <w:r w:rsidR="00856D8F" w:rsidRPr="00856D8F">
        <w:rPr>
          <w:i/>
          <w:sz w:val="26"/>
          <w:szCs w:val="26"/>
        </w:rPr>
        <w:t>đơn vị</w:t>
      </w:r>
      <w:r w:rsidRPr="00856D8F">
        <w:rPr>
          <w:i/>
          <w:sz w:val="26"/>
          <w:szCs w:val="26"/>
        </w:rPr>
        <w:t xml:space="preserve"> </w:t>
      </w:r>
      <w:r w:rsidRPr="00856D8F">
        <w:rPr>
          <w:i/>
          <w:sz w:val="26"/>
          <w:szCs w:val="26"/>
          <w:lang w:val="vi-VN"/>
        </w:rPr>
        <w:t xml:space="preserve">sẽ báo cáo và điều chỉnh phương án </w:t>
      </w:r>
      <w:r w:rsidRPr="00856D8F">
        <w:rPr>
          <w:i/>
          <w:sz w:val="26"/>
          <w:szCs w:val="26"/>
        </w:rPr>
        <w:t xml:space="preserve">sản xuất </w:t>
      </w:r>
      <w:r w:rsidR="00856D8F" w:rsidRPr="00856D8F">
        <w:rPr>
          <w:i/>
          <w:sz w:val="26"/>
          <w:szCs w:val="26"/>
          <w:lang w:val="vi-VN"/>
        </w:rPr>
        <w:t>kinh doanh</w:t>
      </w:r>
      <w:r w:rsidR="00856D8F" w:rsidRPr="00856D8F">
        <w:rPr>
          <w:i/>
          <w:sz w:val="26"/>
          <w:szCs w:val="26"/>
        </w:rPr>
        <w:t>]</w:t>
      </w:r>
    </w:p>
    <w:p w14:paraId="3D12888D" w14:textId="351E3738" w:rsidR="00225D50" w:rsidRPr="001F3C61" w:rsidRDefault="00CF5518" w:rsidP="00224063">
      <w:pPr>
        <w:pStyle w:val="ListParagraph"/>
        <w:numPr>
          <w:ilvl w:val="6"/>
          <w:numId w:val="4"/>
        </w:numPr>
        <w:tabs>
          <w:tab w:val="clear" w:pos="0"/>
        </w:tabs>
        <w:spacing w:after="0" w:line="276" w:lineRule="auto"/>
        <w:ind w:left="450" w:hanging="450"/>
        <w:jc w:val="both"/>
        <w:rPr>
          <w:i/>
          <w:spacing w:val="4"/>
        </w:rPr>
      </w:pPr>
      <w:r w:rsidRPr="000225DF">
        <w:rPr>
          <w:b/>
          <w:sz w:val="27"/>
          <w:szCs w:val="27"/>
          <w:lang w:val="nl-NL"/>
        </w:rPr>
        <w:t>Hiệu quả kinh doanh</w:t>
      </w:r>
      <w:r w:rsidRPr="000225DF">
        <w:rPr>
          <w:sz w:val="27"/>
          <w:szCs w:val="27"/>
          <w:lang w:val="nl-NL"/>
        </w:rPr>
        <w:t xml:space="preserve"> </w:t>
      </w:r>
      <w:r w:rsidR="00467A8C" w:rsidRPr="000225DF">
        <w:rPr>
          <w:b/>
          <w:bCs/>
          <w:sz w:val="27"/>
          <w:szCs w:val="27"/>
          <w:lang w:val="nl-NL"/>
        </w:rPr>
        <w:t>dự kiế</w:t>
      </w:r>
      <w:r w:rsidR="000225DF" w:rsidRPr="000225DF">
        <w:rPr>
          <w:b/>
          <w:bCs/>
          <w:sz w:val="27"/>
          <w:szCs w:val="27"/>
          <w:lang w:val="nl-NL"/>
        </w:rPr>
        <w:t>n</w:t>
      </w:r>
      <w:r w:rsidR="00467A8C" w:rsidRPr="001F3C61">
        <w:rPr>
          <w:lang w:val="nl-NL"/>
        </w:rPr>
        <w:t xml:space="preserve"> </w:t>
      </w:r>
      <w:r w:rsidR="00224063" w:rsidRPr="00EE7E48">
        <w:rPr>
          <w:i/>
          <w:spacing w:val="4"/>
          <w:sz w:val="26"/>
          <w:szCs w:val="26"/>
        </w:rPr>
        <w:t>[nội dung này TTKD trình bày]</w:t>
      </w:r>
    </w:p>
    <w:p w14:paraId="10ABA1B0" w14:textId="3B9B1D9A" w:rsidR="000225DF" w:rsidRPr="00C64000" w:rsidRDefault="00467A8C" w:rsidP="00C64000">
      <w:pPr>
        <w:pStyle w:val="ListParagraph"/>
        <w:spacing w:after="0" w:line="276" w:lineRule="auto"/>
        <w:ind w:left="142" w:firstLine="284"/>
        <w:jc w:val="both"/>
        <w:rPr>
          <w:bCs/>
          <w:color w:val="000000"/>
          <w:sz w:val="27"/>
          <w:szCs w:val="27"/>
          <w:lang w:val="nl-NL"/>
        </w:rPr>
      </w:pPr>
      <w:r w:rsidRPr="000225DF">
        <w:rPr>
          <w:bCs/>
          <w:color w:val="000000"/>
          <w:sz w:val="27"/>
          <w:szCs w:val="27"/>
          <w:lang w:val="nl-NL"/>
        </w:rPr>
        <w:t>Việc thực hiện PA SXKD cung cấp dịch vụ cho khách hàng dự kiến mang lại doanh thu và lợi nhuận kỳ vọng như sau:</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498"/>
        <w:gridCol w:w="1701"/>
        <w:gridCol w:w="1843"/>
      </w:tblGrid>
      <w:tr w:rsidR="000225DF" w:rsidRPr="001F3C61" w14:paraId="17D6280A" w14:textId="77777777" w:rsidTr="00BC1547">
        <w:trPr>
          <w:trHeight w:val="50"/>
          <w:tblHeader/>
        </w:trPr>
        <w:tc>
          <w:tcPr>
            <w:tcW w:w="600" w:type="dxa"/>
            <w:shd w:val="clear" w:color="auto" w:fill="auto"/>
            <w:vAlign w:val="center"/>
            <w:hideMark/>
          </w:tcPr>
          <w:p w14:paraId="48FAF6B0"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TT</w:t>
            </w:r>
          </w:p>
        </w:tc>
        <w:tc>
          <w:tcPr>
            <w:tcW w:w="4498" w:type="dxa"/>
            <w:shd w:val="clear" w:color="auto" w:fill="auto"/>
            <w:vAlign w:val="center"/>
            <w:hideMark/>
          </w:tcPr>
          <w:p w14:paraId="5ED690F5"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 xml:space="preserve">NỘI DUNG </w:t>
            </w:r>
          </w:p>
        </w:tc>
        <w:tc>
          <w:tcPr>
            <w:tcW w:w="1701" w:type="dxa"/>
            <w:shd w:val="clear" w:color="auto" w:fill="auto"/>
            <w:vAlign w:val="center"/>
            <w:hideMark/>
          </w:tcPr>
          <w:p w14:paraId="6883EABB"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Số tiền</w:t>
            </w:r>
          </w:p>
        </w:tc>
        <w:tc>
          <w:tcPr>
            <w:tcW w:w="1843" w:type="dxa"/>
            <w:shd w:val="clear" w:color="auto" w:fill="auto"/>
            <w:vAlign w:val="center"/>
            <w:hideMark/>
          </w:tcPr>
          <w:p w14:paraId="27D0FF12"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Tỷ trọng/DT</w:t>
            </w:r>
          </w:p>
        </w:tc>
      </w:tr>
      <w:tr w:rsidR="000225DF" w:rsidRPr="001F3C61" w14:paraId="5739710C" w14:textId="77777777" w:rsidTr="00BC1547">
        <w:trPr>
          <w:trHeight w:val="64"/>
        </w:trPr>
        <w:tc>
          <w:tcPr>
            <w:tcW w:w="600" w:type="dxa"/>
            <w:shd w:val="clear" w:color="auto" w:fill="auto"/>
            <w:noWrap/>
            <w:vAlign w:val="center"/>
            <w:hideMark/>
          </w:tcPr>
          <w:p w14:paraId="0DCABA96"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1</w:t>
            </w:r>
          </w:p>
        </w:tc>
        <w:tc>
          <w:tcPr>
            <w:tcW w:w="4498" w:type="dxa"/>
            <w:shd w:val="clear" w:color="auto" w:fill="auto"/>
            <w:noWrap/>
            <w:vAlign w:val="center"/>
            <w:hideMark/>
          </w:tcPr>
          <w:p w14:paraId="3564D3C0" w14:textId="77777777" w:rsidR="000225DF" w:rsidRPr="001F3C61" w:rsidRDefault="000225DF" w:rsidP="00BC1547">
            <w:pPr>
              <w:suppressAutoHyphens w:val="0"/>
              <w:spacing w:after="0" w:line="240" w:lineRule="auto"/>
              <w:rPr>
                <w:rFonts w:eastAsia="Times New Roman"/>
                <w:b/>
                <w:bCs/>
                <w:color w:val="000000"/>
                <w:sz w:val="22"/>
                <w:szCs w:val="22"/>
                <w:lang w:eastAsia="en-US"/>
              </w:rPr>
            </w:pPr>
            <w:r w:rsidRPr="001F3C61">
              <w:rPr>
                <w:rFonts w:eastAsia="Times New Roman"/>
                <w:b/>
                <w:bCs/>
                <w:color w:val="000000"/>
                <w:sz w:val="22"/>
                <w:szCs w:val="22"/>
                <w:lang w:eastAsia="en-US"/>
              </w:rPr>
              <w:t>Doanh thu</w:t>
            </w:r>
          </w:p>
        </w:tc>
        <w:tc>
          <w:tcPr>
            <w:tcW w:w="1701" w:type="dxa"/>
            <w:shd w:val="clear" w:color="auto" w:fill="auto"/>
            <w:noWrap/>
            <w:vAlign w:val="center"/>
            <w:hideMark/>
          </w:tcPr>
          <w:p w14:paraId="781C3C9F"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6E4E91BA"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386CD472" w14:textId="77777777" w:rsidTr="00BC1547">
        <w:trPr>
          <w:trHeight w:val="300"/>
        </w:trPr>
        <w:tc>
          <w:tcPr>
            <w:tcW w:w="600" w:type="dxa"/>
            <w:shd w:val="clear" w:color="auto" w:fill="auto"/>
            <w:noWrap/>
            <w:vAlign w:val="center"/>
            <w:hideMark/>
          </w:tcPr>
          <w:p w14:paraId="51B2C987"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 </w:t>
            </w:r>
          </w:p>
        </w:tc>
        <w:tc>
          <w:tcPr>
            <w:tcW w:w="4498" w:type="dxa"/>
            <w:shd w:val="clear" w:color="auto" w:fill="auto"/>
            <w:noWrap/>
            <w:vAlign w:val="center"/>
            <w:hideMark/>
          </w:tcPr>
          <w:p w14:paraId="52EA16A9"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Sản xuất</w:t>
            </w:r>
          </w:p>
        </w:tc>
        <w:tc>
          <w:tcPr>
            <w:tcW w:w="1701" w:type="dxa"/>
            <w:shd w:val="clear" w:color="auto" w:fill="auto"/>
            <w:noWrap/>
            <w:vAlign w:val="center"/>
            <w:hideMark/>
          </w:tcPr>
          <w:p w14:paraId="79742A55"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7888F004"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76807F6E" w14:textId="77777777" w:rsidTr="00BC1547">
        <w:trPr>
          <w:trHeight w:val="300"/>
        </w:trPr>
        <w:tc>
          <w:tcPr>
            <w:tcW w:w="600" w:type="dxa"/>
            <w:shd w:val="clear" w:color="auto" w:fill="auto"/>
            <w:noWrap/>
            <w:vAlign w:val="center"/>
            <w:hideMark/>
          </w:tcPr>
          <w:p w14:paraId="421EF128"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2</w:t>
            </w:r>
          </w:p>
        </w:tc>
        <w:tc>
          <w:tcPr>
            <w:tcW w:w="4498" w:type="dxa"/>
            <w:shd w:val="clear" w:color="auto" w:fill="auto"/>
            <w:noWrap/>
            <w:vAlign w:val="center"/>
            <w:hideMark/>
          </w:tcPr>
          <w:p w14:paraId="381659E8" w14:textId="77777777" w:rsidR="000225DF" w:rsidRPr="001F3C61" w:rsidRDefault="000225DF" w:rsidP="00BC1547">
            <w:pPr>
              <w:suppressAutoHyphens w:val="0"/>
              <w:spacing w:after="0" w:line="240" w:lineRule="auto"/>
              <w:rPr>
                <w:rFonts w:eastAsia="Times New Roman"/>
                <w:b/>
                <w:bCs/>
                <w:color w:val="000000"/>
                <w:sz w:val="22"/>
                <w:szCs w:val="22"/>
                <w:lang w:eastAsia="en-US"/>
              </w:rPr>
            </w:pPr>
            <w:r w:rsidRPr="001F3C61">
              <w:rPr>
                <w:rFonts w:eastAsia="Times New Roman"/>
                <w:b/>
                <w:bCs/>
                <w:color w:val="000000"/>
                <w:sz w:val="22"/>
                <w:szCs w:val="22"/>
                <w:lang w:eastAsia="en-US"/>
              </w:rPr>
              <w:t>Chi phí trực tiếp</w:t>
            </w:r>
          </w:p>
        </w:tc>
        <w:tc>
          <w:tcPr>
            <w:tcW w:w="1701" w:type="dxa"/>
            <w:shd w:val="clear" w:color="auto" w:fill="auto"/>
            <w:noWrap/>
            <w:vAlign w:val="center"/>
            <w:hideMark/>
          </w:tcPr>
          <w:p w14:paraId="4C83F2F8"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7D0CFE30"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531D3D6A" w14:textId="77777777" w:rsidTr="00BC1547">
        <w:trPr>
          <w:trHeight w:val="300"/>
        </w:trPr>
        <w:tc>
          <w:tcPr>
            <w:tcW w:w="600" w:type="dxa"/>
            <w:shd w:val="clear" w:color="auto" w:fill="auto"/>
            <w:noWrap/>
            <w:vAlign w:val="center"/>
            <w:hideMark/>
          </w:tcPr>
          <w:p w14:paraId="3AA592E0"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7D007536"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Chi phí nhân công</w:t>
            </w:r>
          </w:p>
        </w:tc>
        <w:tc>
          <w:tcPr>
            <w:tcW w:w="1701" w:type="dxa"/>
            <w:shd w:val="clear" w:color="auto" w:fill="auto"/>
            <w:noWrap/>
            <w:vAlign w:val="center"/>
            <w:hideMark/>
          </w:tcPr>
          <w:p w14:paraId="159D90A8"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58C33035"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4D836453" w14:textId="77777777" w:rsidTr="00BC1547">
        <w:trPr>
          <w:trHeight w:val="270"/>
        </w:trPr>
        <w:tc>
          <w:tcPr>
            <w:tcW w:w="600" w:type="dxa"/>
            <w:shd w:val="clear" w:color="auto" w:fill="auto"/>
            <w:noWrap/>
            <w:vAlign w:val="center"/>
            <w:hideMark/>
          </w:tcPr>
          <w:p w14:paraId="23C9F562" w14:textId="77777777" w:rsidR="000225DF" w:rsidRPr="001F3C61" w:rsidRDefault="000225DF" w:rsidP="00BC1547">
            <w:pPr>
              <w:suppressAutoHyphens w:val="0"/>
              <w:spacing w:after="0" w:line="240" w:lineRule="auto"/>
              <w:jc w:val="center"/>
              <w:rPr>
                <w:rFonts w:eastAsia="Times New Roman"/>
                <w:i/>
                <w:iCs/>
                <w:color w:val="000000"/>
                <w:sz w:val="22"/>
                <w:szCs w:val="22"/>
                <w:lang w:eastAsia="en-US"/>
              </w:rPr>
            </w:pPr>
            <w:r w:rsidRPr="001F3C61">
              <w:rPr>
                <w:rFonts w:eastAsia="Times New Roman"/>
                <w:i/>
                <w:iCs/>
                <w:color w:val="000000"/>
                <w:sz w:val="22"/>
                <w:szCs w:val="22"/>
                <w:lang w:eastAsia="en-US"/>
              </w:rPr>
              <w:t> </w:t>
            </w:r>
          </w:p>
        </w:tc>
        <w:tc>
          <w:tcPr>
            <w:tcW w:w="4498" w:type="dxa"/>
            <w:shd w:val="clear" w:color="auto" w:fill="auto"/>
            <w:noWrap/>
            <w:vAlign w:val="center"/>
            <w:hideMark/>
          </w:tcPr>
          <w:p w14:paraId="15D77D55" w14:textId="77777777" w:rsidR="000225DF" w:rsidRPr="001F3C61" w:rsidRDefault="000225DF" w:rsidP="00BC1547">
            <w:pPr>
              <w:suppressAutoHyphens w:val="0"/>
              <w:spacing w:after="0" w:line="240" w:lineRule="auto"/>
              <w:rPr>
                <w:rFonts w:eastAsia="Times New Roman"/>
                <w:i/>
                <w:iCs/>
                <w:color w:val="000000"/>
                <w:sz w:val="22"/>
                <w:szCs w:val="22"/>
                <w:lang w:eastAsia="en-US"/>
              </w:rPr>
            </w:pPr>
            <w:r w:rsidRPr="001F3C61">
              <w:rPr>
                <w:rFonts w:eastAsia="Times New Roman"/>
                <w:i/>
                <w:iCs/>
                <w:color w:val="000000"/>
                <w:sz w:val="22"/>
                <w:szCs w:val="22"/>
                <w:lang w:eastAsia="en-US"/>
              </w:rPr>
              <w:t>Presale</w:t>
            </w:r>
          </w:p>
        </w:tc>
        <w:tc>
          <w:tcPr>
            <w:tcW w:w="1701" w:type="dxa"/>
            <w:shd w:val="clear" w:color="auto" w:fill="auto"/>
            <w:noWrap/>
            <w:vAlign w:val="center"/>
            <w:hideMark/>
          </w:tcPr>
          <w:p w14:paraId="06EFD95C"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3A7249BB"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303016DF" w14:textId="77777777" w:rsidTr="00BC1547">
        <w:trPr>
          <w:trHeight w:val="270"/>
        </w:trPr>
        <w:tc>
          <w:tcPr>
            <w:tcW w:w="600" w:type="dxa"/>
            <w:shd w:val="clear" w:color="auto" w:fill="auto"/>
            <w:noWrap/>
            <w:vAlign w:val="center"/>
            <w:hideMark/>
          </w:tcPr>
          <w:p w14:paraId="44AC9261" w14:textId="77777777" w:rsidR="000225DF" w:rsidRPr="001F3C61" w:rsidRDefault="000225DF" w:rsidP="00BC1547">
            <w:pPr>
              <w:suppressAutoHyphens w:val="0"/>
              <w:spacing w:after="0" w:line="240" w:lineRule="auto"/>
              <w:jc w:val="center"/>
              <w:rPr>
                <w:rFonts w:eastAsia="Times New Roman"/>
                <w:i/>
                <w:iCs/>
                <w:color w:val="000000"/>
                <w:sz w:val="22"/>
                <w:szCs w:val="22"/>
                <w:lang w:eastAsia="en-US"/>
              </w:rPr>
            </w:pPr>
            <w:r w:rsidRPr="001F3C61">
              <w:rPr>
                <w:rFonts w:eastAsia="Times New Roman"/>
                <w:i/>
                <w:iCs/>
                <w:color w:val="000000"/>
                <w:sz w:val="22"/>
                <w:szCs w:val="22"/>
                <w:lang w:eastAsia="en-US"/>
              </w:rPr>
              <w:t> </w:t>
            </w:r>
          </w:p>
        </w:tc>
        <w:tc>
          <w:tcPr>
            <w:tcW w:w="4498" w:type="dxa"/>
            <w:shd w:val="clear" w:color="auto" w:fill="auto"/>
            <w:noWrap/>
            <w:vAlign w:val="center"/>
            <w:hideMark/>
          </w:tcPr>
          <w:p w14:paraId="2B785EFE" w14:textId="77777777" w:rsidR="000225DF" w:rsidRPr="001F3C61" w:rsidRDefault="000225DF" w:rsidP="00BC1547">
            <w:pPr>
              <w:suppressAutoHyphens w:val="0"/>
              <w:spacing w:after="0" w:line="240" w:lineRule="auto"/>
              <w:rPr>
                <w:rFonts w:eastAsia="Times New Roman"/>
                <w:i/>
                <w:iCs/>
                <w:color w:val="000000"/>
                <w:sz w:val="22"/>
                <w:szCs w:val="22"/>
                <w:lang w:eastAsia="en-US"/>
              </w:rPr>
            </w:pPr>
            <w:r w:rsidRPr="001F3C61">
              <w:rPr>
                <w:rFonts w:eastAsia="Times New Roman"/>
                <w:i/>
                <w:iCs/>
                <w:color w:val="000000"/>
                <w:sz w:val="22"/>
                <w:szCs w:val="22"/>
                <w:lang w:eastAsia="en-US"/>
              </w:rPr>
              <w:t>Sản xuất</w:t>
            </w:r>
          </w:p>
        </w:tc>
        <w:tc>
          <w:tcPr>
            <w:tcW w:w="1701" w:type="dxa"/>
            <w:shd w:val="clear" w:color="auto" w:fill="auto"/>
            <w:noWrap/>
            <w:vAlign w:val="center"/>
            <w:hideMark/>
          </w:tcPr>
          <w:p w14:paraId="43E10240"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2A203222"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548B7C02" w14:textId="77777777" w:rsidTr="00BC1547">
        <w:trPr>
          <w:trHeight w:val="73"/>
        </w:trPr>
        <w:tc>
          <w:tcPr>
            <w:tcW w:w="600" w:type="dxa"/>
            <w:shd w:val="clear" w:color="auto" w:fill="auto"/>
            <w:noWrap/>
            <w:vAlign w:val="center"/>
            <w:hideMark/>
          </w:tcPr>
          <w:p w14:paraId="3FEA3EA8"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18727E1D"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Chi phí hoạt động</w:t>
            </w:r>
          </w:p>
        </w:tc>
        <w:tc>
          <w:tcPr>
            <w:tcW w:w="1701" w:type="dxa"/>
            <w:shd w:val="clear" w:color="auto" w:fill="auto"/>
            <w:noWrap/>
            <w:vAlign w:val="center"/>
            <w:hideMark/>
          </w:tcPr>
          <w:p w14:paraId="7B5CD228"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32F74E81"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2FFBAE80" w14:textId="77777777" w:rsidTr="00BC1547">
        <w:trPr>
          <w:trHeight w:val="300"/>
        </w:trPr>
        <w:tc>
          <w:tcPr>
            <w:tcW w:w="600" w:type="dxa"/>
            <w:shd w:val="clear" w:color="auto" w:fill="auto"/>
            <w:noWrap/>
            <w:vAlign w:val="center"/>
            <w:hideMark/>
          </w:tcPr>
          <w:p w14:paraId="06214E11"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46BCA6E3"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xml:space="preserve">Chi phí thuê ngoài </w:t>
            </w:r>
          </w:p>
        </w:tc>
        <w:tc>
          <w:tcPr>
            <w:tcW w:w="1701" w:type="dxa"/>
            <w:shd w:val="clear" w:color="auto" w:fill="auto"/>
            <w:noWrap/>
            <w:vAlign w:val="center"/>
            <w:hideMark/>
          </w:tcPr>
          <w:p w14:paraId="4E5B1B98"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183E7ADA"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2C6F56F5" w14:textId="77777777" w:rsidTr="00BC1547">
        <w:trPr>
          <w:trHeight w:val="50"/>
        </w:trPr>
        <w:tc>
          <w:tcPr>
            <w:tcW w:w="600" w:type="dxa"/>
            <w:shd w:val="clear" w:color="auto" w:fill="auto"/>
            <w:noWrap/>
            <w:vAlign w:val="center"/>
            <w:hideMark/>
          </w:tcPr>
          <w:p w14:paraId="65622BE8"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023B4118"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Chi phí đặc thù khác</w:t>
            </w:r>
          </w:p>
        </w:tc>
        <w:tc>
          <w:tcPr>
            <w:tcW w:w="1701" w:type="dxa"/>
            <w:shd w:val="clear" w:color="auto" w:fill="auto"/>
            <w:noWrap/>
            <w:vAlign w:val="center"/>
            <w:hideMark/>
          </w:tcPr>
          <w:p w14:paraId="363CF915"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5C2C596B"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2F832C7C" w14:textId="77777777" w:rsidTr="00BC1547">
        <w:trPr>
          <w:trHeight w:val="300"/>
        </w:trPr>
        <w:tc>
          <w:tcPr>
            <w:tcW w:w="600" w:type="dxa"/>
            <w:shd w:val="clear" w:color="auto" w:fill="auto"/>
            <w:noWrap/>
            <w:vAlign w:val="center"/>
            <w:hideMark/>
          </w:tcPr>
          <w:p w14:paraId="4667BCDC"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sidRPr="001F3C61">
              <w:rPr>
                <w:rFonts w:eastAsia="Times New Roman"/>
                <w:b/>
                <w:bCs/>
                <w:color w:val="000000"/>
                <w:sz w:val="22"/>
                <w:szCs w:val="22"/>
                <w:lang w:eastAsia="en-US"/>
              </w:rPr>
              <w:t>3</w:t>
            </w:r>
          </w:p>
        </w:tc>
        <w:tc>
          <w:tcPr>
            <w:tcW w:w="4498" w:type="dxa"/>
            <w:shd w:val="clear" w:color="auto" w:fill="auto"/>
            <w:noWrap/>
            <w:vAlign w:val="center"/>
            <w:hideMark/>
          </w:tcPr>
          <w:p w14:paraId="14C5252F" w14:textId="77777777" w:rsidR="000225DF" w:rsidRPr="001F3C61" w:rsidRDefault="000225DF" w:rsidP="00BC1547">
            <w:pPr>
              <w:suppressAutoHyphens w:val="0"/>
              <w:spacing w:after="0" w:line="240" w:lineRule="auto"/>
              <w:rPr>
                <w:rFonts w:eastAsia="Times New Roman"/>
                <w:b/>
                <w:bCs/>
                <w:color w:val="000000"/>
                <w:sz w:val="22"/>
                <w:szCs w:val="22"/>
                <w:lang w:eastAsia="en-US"/>
              </w:rPr>
            </w:pPr>
            <w:r w:rsidRPr="001F3C61">
              <w:rPr>
                <w:rFonts w:eastAsia="Times New Roman"/>
                <w:b/>
                <w:bCs/>
                <w:color w:val="000000"/>
                <w:sz w:val="22"/>
                <w:szCs w:val="22"/>
                <w:lang w:eastAsia="en-US"/>
              </w:rPr>
              <w:t>Chi phí gián tiếp</w:t>
            </w:r>
          </w:p>
        </w:tc>
        <w:tc>
          <w:tcPr>
            <w:tcW w:w="1701" w:type="dxa"/>
            <w:shd w:val="clear" w:color="auto" w:fill="auto"/>
            <w:noWrap/>
            <w:vAlign w:val="center"/>
            <w:hideMark/>
          </w:tcPr>
          <w:p w14:paraId="6A3026B5"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5449D527"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30D6E20C" w14:textId="77777777" w:rsidTr="00BC1547">
        <w:trPr>
          <w:trHeight w:val="50"/>
        </w:trPr>
        <w:tc>
          <w:tcPr>
            <w:tcW w:w="600" w:type="dxa"/>
            <w:shd w:val="clear" w:color="auto" w:fill="auto"/>
            <w:noWrap/>
            <w:vAlign w:val="center"/>
            <w:hideMark/>
          </w:tcPr>
          <w:p w14:paraId="564E596D"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16C99646"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Chi phí quản lý DA</w:t>
            </w:r>
          </w:p>
        </w:tc>
        <w:tc>
          <w:tcPr>
            <w:tcW w:w="1701" w:type="dxa"/>
            <w:shd w:val="clear" w:color="auto" w:fill="auto"/>
            <w:noWrap/>
            <w:vAlign w:val="center"/>
            <w:hideMark/>
          </w:tcPr>
          <w:p w14:paraId="4E96AF94"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05DAAACB"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0BD332C0" w14:textId="77777777" w:rsidTr="00BC1547">
        <w:trPr>
          <w:trHeight w:val="50"/>
        </w:trPr>
        <w:tc>
          <w:tcPr>
            <w:tcW w:w="600" w:type="dxa"/>
            <w:shd w:val="clear" w:color="auto" w:fill="auto"/>
            <w:noWrap/>
            <w:vAlign w:val="center"/>
            <w:hideMark/>
          </w:tcPr>
          <w:p w14:paraId="3EAAB7F5"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3660046D"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Chi phí hỗ trợ DA</w:t>
            </w:r>
          </w:p>
        </w:tc>
        <w:tc>
          <w:tcPr>
            <w:tcW w:w="1701" w:type="dxa"/>
            <w:shd w:val="clear" w:color="auto" w:fill="auto"/>
            <w:noWrap/>
            <w:vAlign w:val="center"/>
            <w:hideMark/>
          </w:tcPr>
          <w:p w14:paraId="1C969BF2"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58E95E4A"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049B9949" w14:textId="77777777" w:rsidTr="00BC1547">
        <w:trPr>
          <w:trHeight w:val="300"/>
        </w:trPr>
        <w:tc>
          <w:tcPr>
            <w:tcW w:w="600" w:type="dxa"/>
            <w:shd w:val="clear" w:color="auto" w:fill="auto"/>
            <w:noWrap/>
            <w:vAlign w:val="center"/>
            <w:hideMark/>
          </w:tcPr>
          <w:p w14:paraId="404E9883" w14:textId="77777777" w:rsidR="000225DF" w:rsidRPr="001F3C61" w:rsidRDefault="000225DF" w:rsidP="00BC1547">
            <w:pPr>
              <w:suppressAutoHyphens w:val="0"/>
              <w:spacing w:after="0" w:line="240" w:lineRule="auto"/>
              <w:jc w:val="center"/>
              <w:rPr>
                <w:rFonts w:eastAsia="Times New Roman"/>
                <w:color w:val="000000"/>
                <w:sz w:val="22"/>
                <w:szCs w:val="22"/>
                <w:lang w:eastAsia="en-US"/>
              </w:rPr>
            </w:pPr>
            <w:r w:rsidRPr="001F3C61">
              <w:rPr>
                <w:rFonts w:eastAsia="Times New Roman"/>
                <w:color w:val="000000"/>
                <w:sz w:val="22"/>
                <w:szCs w:val="22"/>
                <w:lang w:eastAsia="en-US"/>
              </w:rPr>
              <w:t>*</w:t>
            </w:r>
          </w:p>
        </w:tc>
        <w:tc>
          <w:tcPr>
            <w:tcW w:w="4498" w:type="dxa"/>
            <w:shd w:val="clear" w:color="auto" w:fill="auto"/>
            <w:noWrap/>
            <w:vAlign w:val="center"/>
            <w:hideMark/>
          </w:tcPr>
          <w:p w14:paraId="223DAC3D"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Chi phí nhàn rỗi</w:t>
            </w:r>
          </w:p>
        </w:tc>
        <w:tc>
          <w:tcPr>
            <w:tcW w:w="1701" w:type="dxa"/>
            <w:shd w:val="clear" w:color="auto" w:fill="auto"/>
            <w:noWrap/>
            <w:vAlign w:val="center"/>
            <w:hideMark/>
          </w:tcPr>
          <w:p w14:paraId="3305610D"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7068EEBC"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16A54004" w14:textId="77777777" w:rsidTr="00BC1547">
        <w:trPr>
          <w:trHeight w:val="300"/>
        </w:trPr>
        <w:tc>
          <w:tcPr>
            <w:tcW w:w="600" w:type="dxa"/>
            <w:shd w:val="clear" w:color="auto" w:fill="auto"/>
            <w:noWrap/>
            <w:vAlign w:val="center"/>
            <w:hideMark/>
          </w:tcPr>
          <w:p w14:paraId="60544A14"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Pr>
                <w:rFonts w:eastAsia="Times New Roman"/>
                <w:b/>
                <w:bCs/>
                <w:color w:val="000000"/>
                <w:sz w:val="22"/>
                <w:szCs w:val="22"/>
                <w:lang w:eastAsia="en-US"/>
              </w:rPr>
              <w:t>4</w:t>
            </w:r>
          </w:p>
        </w:tc>
        <w:tc>
          <w:tcPr>
            <w:tcW w:w="4498" w:type="dxa"/>
            <w:shd w:val="clear" w:color="auto" w:fill="auto"/>
            <w:noWrap/>
            <w:vAlign w:val="center"/>
            <w:hideMark/>
          </w:tcPr>
          <w:p w14:paraId="1CAAC2D3" w14:textId="77777777" w:rsidR="000225DF" w:rsidRPr="001F3C61" w:rsidRDefault="000225DF" w:rsidP="00BC1547">
            <w:pPr>
              <w:suppressAutoHyphens w:val="0"/>
              <w:spacing w:after="0" w:line="240" w:lineRule="auto"/>
              <w:rPr>
                <w:rFonts w:eastAsia="Times New Roman"/>
                <w:b/>
                <w:bCs/>
                <w:color w:val="000000"/>
                <w:sz w:val="22"/>
                <w:szCs w:val="22"/>
                <w:lang w:eastAsia="en-US"/>
              </w:rPr>
            </w:pPr>
            <w:r w:rsidRPr="001F3C61">
              <w:rPr>
                <w:rFonts w:eastAsia="Times New Roman"/>
                <w:b/>
                <w:bCs/>
                <w:color w:val="000000"/>
                <w:sz w:val="22"/>
                <w:szCs w:val="22"/>
                <w:lang w:eastAsia="en-US"/>
              </w:rPr>
              <w:t>Lợi nhuận Dự án (LNG)</w:t>
            </w:r>
          </w:p>
        </w:tc>
        <w:tc>
          <w:tcPr>
            <w:tcW w:w="1701" w:type="dxa"/>
            <w:shd w:val="clear" w:color="auto" w:fill="auto"/>
            <w:noWrap/>
            <w:vAlign w:val="center"/>
            <w:hideMark/>
          </w:tcPr>
          <w:p w14:paraId="5E00DF29"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c>
          <w:tcPr>
            <w:tcW w:w="1843" w:type="dxa"/>
            <w:shd w:val="clear" w:color="auto" w:fill="auto"/>
            <w:noWrap/>
            <w:vAlign w:val="center"/>
            <w:hideMark/>
          </w:tcPr>
          <w:p w14:paraId="627DFECF"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color w:val="000000"/>
                <w:sz w:val="22"/>
                <w:szCs w:val="22"/>
                <w:lang w:eastAsia="en-US"/>
              </w:rPr>
              <w:t> </w:t>
            </w:r>
          </w:p>
        </w:tc>
      </w:tr>
      <w:tr w:rsidR="000225DF" w:rsidRPr="001F3C61" w14:paraId="220CADA8" w14:textId="77777777" w:rsidTr="00BC1547">
        <w:trPr>
          <w:trHeight w:val="300"/>
        </w:trPr>
        <w:tc>
          <w:tcPr>
            <w:tcW w:w="600" w:type="dxa"/>
            <w:shd w:val="clear" w:color="auto" w:fill="auto"/>
            <w:noWrap/>
            <w:vAlign w:val="center"/>
          </w:tcPr>
          <w:p w14:paraId="5C9593BF" w14:textId="77777777" w:rsidR="000225DF" w:rsidRPr="00E17FEF" w:rsidRDefault="000225DF" w:rsidP="00BC1547">
            <w:pPr>
              <w:suppressAutoHyphens w:val="0"/>
              <w:spacing w:after="0" w:line="240" w:lineRule="auto"/>
              <w:jc w:val="center"/>
              <w:rPr>
                <w:rFonts w:eastAsia="Times New Roman"/>
                <w:b/>
                <w:bCs/>
                <w:color w:val="000000"/>
                <w:sz w:val="22"/>
                <w:szCs w:val="22"/>
                <w:lang w:eastAsia="en-US"/>
              </w:rPr>
            </w:pPr>
            <w:r w:rsidRPr="00E17FEF">
              <w:rPr>
                <w:rFonts w:eastAsia="Times New Roman"/>
                <w:b/>
                <w:bCs/>
                <w:color w:val="000000"/>
                <w:sz w:val="22"/>
                <w:szCs w:val="22"/>
                <w:lang w:eastAsia="en-US"/>
              </w:rPr>
              <w:t>5</w:t>
            </w:r>
          </w:p>
        </w:tc>
        <w:tc>
          <w:tcPr>
            <w:tcW w:w="4498" w:type="dxa"/>
            <w:shd w:val="clear" w:color="auto" w:fill="auto"/>
            <w:noWrap/>
            <w:vAlign w:val="center"/>
          </w:tcPr>
          <w:p w14:paraId="7151EC5D" w14:textId="77777777" w:rsidR="000225DF" w:rsidRPr="00E17FEF" w:rsidRDefault="000225DF" w:rsidP="00BC1547">
            <w:pPr>
              <w:suppressAutoHyphens w:val="0"/>
              <w:spacing w:after="0" w:line="240" w:lineRule="auto"/>
              <w:rPr>
                <w:rFonts w:eastAsia="Times New Roman"/>
                <w:b/>
                <w:bCs/>
                <w:color w:val="000000"/>
                <w:sz w:val="22"/>
                <w:szCs w:val="22"/>
                <w:lang w:eastAsia="en-US"/>
              </w:rPr>
            </w:pPr>
            <w:r w:rsidRPr="00E17FEF">
              <w:rPr>
                <w:rFonts w:eastAsia="Times New Roman"/>
                <w:b/>
                <w:color w:val="000000"/>
                <w:sz w:val="22"/>
                <w:szCs w:val="22"/>
                <w:lang w:eastAsia="en-US"/>
              </w:rPr>
              <w:t>Chi phí bảo hành</w:t>
            </w:r>
          </w:p>
        </w:tc>
        <w:tc>
          <w:tcPr>
            <w:tcW w:w="1701" w:type="dxa"/>
            <w:shd w:val="clear" w:color="auto" w:fill="auto"/>
            <w:noWrap/>
            <w:vAlign w:val="center"/>
          </w:tcPr>
          <w:p w14:paraId="6EE58DCA" w14:textId="77777777" w:rsidR="000225DF" w:rsidRPr="001F3C61" w:rsidRDefault="000225DF" w:rsidP="00BC1547">
            <w:pPr>
              <w:suppressAutoHyphens w:val="0"/>
              <w:spacing w:after="0" w:line="240" w:lineRule="auto"/>
              <w:rPr>
                <w:rFonts w:eastAsia="Times New Roman"/>
                <w:color w:val="000000"/>
                <w:sz w:val="22"/>
                <w:szCs w:val="22"/>
                <w:lang w:eastAsia="en-US"/>
              </w:rPr>
            </w:pPr>
          </w:p>
        </w:tc>
        <w:tc>
          <w:tcPr>
            <w:tcW w:w="1843" w:type="dxa"/>
            <w:shd w:val="clear" w:color="auto" w:fill="auto"/>
            <w:noWrap/>
            <w:vAlign w:val="center"/>
          </w:tcPr>
          <w:p w14:paraId="777D6EB3" w14:textId="77777777" w:rsidR="000225DF" w:rsidRPr="001F3C61" w:rsidRDefault="000225DF" w:rsidP="00BC1547">
            <w:pPr>
              <w:suppressAutoHyphens w:val="0"/>
              <w:spacing w:after="0" w:line="240" w:lineRule="auto"/>
              <w:rPr>
                <w:rFonts w:eastAsia="Times New Roman"/>
                <w:color w:val="000000"/>
                <w:sz w:val="22"/>
                <w:szCs w:val="22"/>
                <w:lang w:eastAsia="en-US"/>
              </w:rPr>
            </w:pPr>
          </w:p>
        </w:tc>
      </w:tr>
      <w:tr w:rsidR="000225DF" w:rsidRPr="001F3C61" w14:paraId="7BB43E6C" w14:textId="77777777" w:rsidTr="00BC1547">
        <w:trPr>
          <w:trHeight w:val="300"/>
        </w:trPr>
        <w:tc>
          <w:tcPr>
            <w:tcW w:w="600" w:type="dxa"/>
            <w:shd w:val="clear" w:color="auto" w:fill="auto"/>
            <w:noWrap/>
            <w:vAlign w:val="center"/>
          </w:tcPr>
          <w:p w14:paraId="5B6EDDC5"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Pr>
                <w:rFonts w:eastAsia="Times New Roman"/>
                <w:b/>
                <w:bCs/>
                <w:color w:val="000000"/>
                <w:sz w:val="22"/>
                <w:szCs w:val="22"/>
                <w:lang w:eastAsia="en-US"/>
              </w:rPr>
              <w:t>6</w:t>
            </w:r>
          </w:p>
        </w:tc>
        <w:tc>
          <w:tcPr>
            <w:tcW w:w="4498" w:type="dxa"/>
            <w:shd w:val="clear" w:color="auto" w:fill="auto"/>
            <w:noWrap/>
            <w:vAlign w:val="center"/>
          </w:tcPr>
          <w:p w14:paraId="473EC34E" w14:textId="77777777" w:rsidR="000225DF" w:rsidRPr="001F3C61" w:rsidRDefault="000225DF" w:rsidP="00BC1547">
            <w:pPr>
              <w:suppressAutoHyphens w:val="0"/>
              <w:spacing w:after="0" w:line="240" w:lineRule="auto"/>
              <w:rPr>
                <w:rFonts w:eastAsia="Times New Roman"/>
                <w:color w:val="000000"/>
                <w:sz w:val="22"/>
                <w:szCs w:val="22"/>
                <w:lang w:eastAsia="en-US"/>
              </w:rPr>
            </w:pPr>
            <w:r w:rsidRPr="001F3C61">
              <w:rPr>
                <w:rFonts w:eastAsia="Times New Roman"/>
                <w:b/>
                <w:bCs/>
                <w:color w:val="000000"/>
                <w:sz w:val="22"/>
                <w:szCs w:val="22"/>
                <w:lang w:eastAsia="en-US"/>
              </w:rPr>
              <w:t>Chi phí tài chính</w:t>
            </w:r>
          </w:p>
        </w:tc>
        <w:tc>
          <w:tcPr>
            <w:tcW w:w="1701" w:type="dxa"/>
            <w:shd w:val="clear" w:color="auto" w:fill="auto"/>
            <w:noWrap/>
            <w:vAlign w:val="center"/>
          </w:tcPr>
          <w:p w14:paraId="4DD76106" w14:textId="77777777" w:rsidR="000225DF" w:rsidRPr="001F3C61" w:rsidRDefault="000225DF" w:rsidP="00BC1547">
            <w:pPr>
              <w:suppressAutoHyphens w:val="0"/>
              <w:spacing w:after="0" w:line="240" w:lineRule="auto"/>
              <w:rPr>
                <w:rFonts w:eastAsia="Times New Roman"/>
                <w:color w:val="000000"/>
                <w:sz w:val="22"/>
                <w:szCs w:val="22"/>
                <w:lang w:eastAsia="en-US"/>
              </w:rPr>
            </w:pPr>
          </w:p>
        </w:tc>
        <w:tc>
          <w:tcPr>
            <w:tcW w:w="1843" w:type="dxa"/>
            <w:shd w:val="clear" w:color="auto" w:fill="auto"/>
            <w:noWrap/>
            <w:vAlign w:val="center"/>
          </w:tcPr>
          <w:p w14:paraId="5AB20D47" w14:textId="77777777" w:rsidR="000225DF" w:rsidRPr="001F3C61" w:rsidRDefault="000225DF" w:rsidP="00BC1547">
            <w:pPr>
              <w:suppressAutoHyphens w:val="0"/>
              <w:spacing w:after="0" w:line="240" w:lineRule="auto"/>
              <w:rPr>
                <w:rFonts w:eastAsia="Times New Roman"/>
                <w:color w:val="000000"/>
                <w:sz w:val="22"/>
                <w:szCs w:val="22"/>
                <w:lang w:eastAsia="en-US"/>
              </w:rPr>
            </w:pPr>
          </w:p>
        </w:tc>
      </w:tr>
      <w:tr w:rsidR="000225DF" w:rsidRPr="001F3C61" w14:paraId="6F914FA8" w14:textId="77777777" w:rsidTr="00BC1547">
        <w:trPr>
          <w:trHeight w:val="300"/>
        </w:trPr>
        <w:tc>
          <w:tcPr>
            <w:tcW w:w="600" w:type="dxa"/>
            <w:shd w:val="clear" w:color="auto" w:fill="auto"/>
            <w:noWrap/>
            <w:vAlign w:val="center"/>
          </w:tcPr>
          <w:p w14:paraId="4CCBA913" w14:textId="77777777" w:rsidR="000225DF" w:rsidRPr="001F3C61" w:rsidRDefault="000225DF" w:rsidP="00BC1547">
            <w:pPr>
              <w:suppressAutoHyphens w:val="0"/>
              <w:spacing w:after="0" w:line="240" w:lineRule="auto"/>
              <w:jc w:val="center"/>
              <w:rPr>
                <w:rFonts w:eastAsia="Times New Roman"/>
                <w:b/>
                <w:bCs/>
                <w:color w:val="000000"/>
                <w:sz w:val="22"/>
                <w:szCs w:val="22"/>
                <w:lang w:eastAsia="en-US"/>
              </w:rPr>
            </w:pPr>
            <w:r>
              <w:rPr>
                <w:rFonts w:eastAsia="Times New Roman"/>
                <w:b/>
                <w:bCs/>
                <w:color w:val="000000"/>
                <w:sz w:val="22"/>
                <w:szCs w:val="22"/>
                <w:lang w:eastAsia="en-US"/>
              </w:rPr>
              <w:t>7</w:t>
            </w:r>
          </w:p>
        </w:tc>
        <w:tc>
          <w:tcPr>
            <w:tcW w:w="4498" w:type="dxa"/>
            <w:shd w:val="clear" w:color="auto" w:fill="auto"/>
            <w:noWrap/>
            <w:vAlign w:val="center"/>
          </w:tcPr>
          <w:p w14:paraId="3C2210D9" w14:textId="77777777" w:rsidR="000225DF" w:rsidRPr="001F3C61" w:rsidRDefault="000225DF" w:rsidP="00BC1547">
            <w:pPr>
              <w:suppressAutoHyphens w:val="0"/>
              <w:spacing w:after="0" w:line="240" w:lineRule="auto"/>
              <w:rPr>
                <w:rFonts w:eastAsia="Times New Roman"/>
                <w:b/>
                <w:bCs/>
                <w:color w:val="000000"/>
                <w:sz w:val="22"/>
                <w:szCs w:val="22"/>
                <w:lang w:eastAsia="en-US"/>
              </w:rPr>
            </w:pPr>
            <w:r>
              <w:rPr>
                <w:rFonts w:eastAsia="Times New Roman"/>
                <w:b/>
                <w:bCs/>
                <w:color w:val="000000"/>
                <w:sz w:val="22"/>
                <w:szCs w:val="22"/>
                <w:lang w:eastAsia="en-US"/>
              </w:rPr>
              <w:t>Chi phí bán hàng và quản lý doanh nghiệp</w:t>
            </w:r>
          </w:p>
        </w:tc>
        <w:tc>
          <w:tcPr>
            <w:tcW w:w="1701" w:type="dxa"/>
            <w:shd w:val="clear" w:color="auto" w:fill="auto"/>
            <w:noWrap/>
            <w:vAlign w:val="center"/>
          </w:tcPr>
          <w:p w14:paraId="01ED3199" w14:textId="77777777" w:rsidR="000225DF" w:rsidRPr="001F3C61" w:rsidRDefault="000225DF" w:rsidP="00BC1547">
            <w:pPr>
              <w:suppressAutoHyphens w:val="0"/>
              <w:spacing w:after="0" w:line="240" w:lineRule="auto"/>
              <w:rPr>
                <w:rFonts w:eastAsia="Times New Roman"/>
                <w:color w:val="000000"/>
                <w:sz w:val="22"/>
                <w:szCs w:val="22"/>
                <w:lang w:eastAsia="en-US"/>
              </w:rPr>
            </w:pPr>
          </w:p>
        </w:tc>
        <w:tc>
          <w:tcPr>
            <w:tcW w:w="1843" w:type="dxa"/>
            <w:shd w:val="clear" w:color="auto" w:fill="auto"/>
            <w:noWrap/>
            <w:vAlign w:val="center"/>
          </w:tcPr>
          <w:p w14:paraId="0394691E" w14:textId="77777777" w:rsidR="000225DF" w:rsidRPr="001F3C61" w:rsidRDefault="000225DF" w:rsidP="00BC1547">
            <w:pPr>
              <w:suppressAutoHyphens w:val="0"/>
              <w:spacing w:after="0" w:line="240" w:lineRule="auto"/>
              <w:rPr>
                <w:rFonts w:eastAsia="Times New Roman"/>
                <w:color w:val="000000"/>
                <w:sz w:val="22"/>
                <w:szCs w:val="22"/>
                <w:lang w:eastAsia="en-US"/>
              </w:rPr>
            </w:pPr>
          </w:p>
        </w:tc>
      </w:tr>
      <w:tr w:rsidR="000225DF" w:rsidRPr="001F3C61" w14:paraId="2C9F5B06" w14:textId="77777777" w:rsidTr="00BC1547">
        <w:trPr>
          <w:trHeight w:val="300"/>
        </w:trPr>
        <w:tc>
          <w:tcPr>
            <w:tcW w:w="600" w:type="dxa"/>
            <w:shd w:val="clear" w:color="auto" w:fill="auto"/>
            <w:noWrap/>
            <w:vAlign w:val="center"/>
          </w:tcPr>
          <w:p w14:paraId="34A9D3DD" w14:textId="77777777" w:rsidR="000225DF" w:rsidRDefault="000225DF" w:rsidP="00BC1547">
            <w:pPr>
              <w:suppressAutoHyphens w:val="0"/>
              <w:spacing w:after="0" w:line="240" w:lineRule="auto"/>
              <w:jc w:val="center"/>
              <w:rPr>
                <w:rFonts w:eastAsia="Times New Roman"/>
                <w:b/>
                <w:bCs/>
                <w:color w:val="000000"/>
                <w:sz w:val="22"/>
                <w:szCs w:val="22"/>
                <w:lang w:eastAsia="en-US"/>
              </w:rPr>
            </w:pPr>
            <w:r w:rsidRPr="003737B6">
              <w:rPr>
                <w:color w:val="000000"/>
                <w:sz w:val="22"/>
                <w:szCs w:val="22"/>
              </w:rPr>
              <w:lastRenderedPageBreak/>
              <w:t>*</w:t>
            </w:r>
          </w:p>
        </w:tc>
        <w:tc>
          <w:tcPr>
            <w:tcW w:w="4498" w:type="dxa"/>
            <w:shd w:val="clear" w:color="auto" w:fill="auto"/>
            <w:noWrap/>
            <w:vAlign w:val="center"/>
          </w:tcPr>
          <w:p w14:paraId="723188F1" w14:textId="77777777" w:rsidR="000225DF" w:rsidRDefault="000225DF" w:rsidP="00BC1547">
            <w:pPr>
              <w:suppressAutoHyphens w:val="0"/>
              <w:spacing w:after="0" w:line="240" w:lineRule="auto"/>
              <w:rPr>
                <w:rFonts w:eastAsia="Times New Roman"/>
                <w:b/>
                <w:bCs/>
                <w:color w:val="000000"/>
                <w:sz w:val="22"/>
                <w:szCs w:val="22"/>
                <w:lang w:eastAsia="en-US"/>
              </w:rPr>
            </w:pPr>
            <w:r>
              <w:rPr>
                <w:color w:val="000000"/>
                <w:sz w:val="22"/>
                <w:szCs w:val="22"/>
              </w:rPr>
              <w:t>Chi phí nhân công BH&amp;QLDN</w:t>
            </w:r>
          </w:p>
        </w:tc>
        <w:tc>
          <w:tcPr>
            <w:tcW w:w="1701" w:type="dxa"/>
            <w:shd w:val="clear" w:color="auto" w:fill="auto"/>
            <w:noWrap/>
            <w:vAlign w:val="center"/>
          </w:tcPr>
          <w:p w14:paraId="715F8693" w14:textId="77777777" w:rsidR="000225DF" w:rsidRPr="001F3C61" w:rsidRDefault="000225DF" w:rsidP="00BC1547">
            <w:pPr>
              <w:suppressAutoHyphens w:val="0"/>
              <w:spacing w:after="0" w:line="240" w:lineRule="auto"/>
              <w:rPr>
                <w:rFonts w:eastAsia="Times New Roman"/>
                <w:color w:val="000000"/>
                <w:sz w:val="22"/>
                <w:szCs w:val="22"/>
                <w:lang w:eastAsia="en-US"/>
              </w:rPr>
            </w:pPr>
          </w:p>
        </w:tc>
        <w:tc>
          <w:tcPr>
            <w:tcW w:w="1843" w:type="dxa"/>
            <w:shd w:val="clear" w:color="auto" w:fill="auto"/>
            <w:noWrap/>
            <w:vAlign w:val="center"/>
          </w:tcPr>
          <w:p w14:paraId="78BAAD82" w14:textId="77777777" w:rsidR="000225DF" w:rsidRPr="001F3C61" w:rsidRDefault="000225DF" w:rsidP="00BC1547">
            <w:pPr>
              <w:suppressAutoHyphens w:val="0"/>
              <w:spacing w:after="0" w:line="240" w:lineRule="auto"/>
              <w:rPr>
                <w:rFonts w:eastAsia="Times New Roman"/>
                <w:color w:val="000000"/>
                <w:sz w:val="22"/>
                <w:szCs w:val="22"/>
                <w:lang w:eastAsia="en-US"/>
              </w:rPr>
            </w:pPr>
          </w:p>
        </w:tc>
      </w:tr>
      <w:tr w:rsidR="000225DF" w:rsidRPr="001F3C61" w14:paraId="45F691E8" w14:textId="77777777" w:rsidTr="00BC1547">
        <w:trPr>
          <w:trHeight w:val="300"/>
        </w:trPr>
        <w:tc>
          <w:tcPr>
            <w:tcW w:w="600" w:type="dxa"/>
            <w:shd w:val="clear" w:color="auto" w:fill="auto"/>
            <w:noWrap/>
            <w:vAlign w:val="center"/>
          </w:tcPr>
          <w:p w14:paraId="7873C653" w14:textId="77777777" w:rsidR="000225DF" w:rsidRDefault="000225DF" w:rsidP="00BC1547">
            <w:pPr>
              <w:suppressAutoHyphens w:val="0"/>
              <w:spacing w:after="0" w:line="240" w:lineRule="auto"/>
              <w:jc w:val="center"/>
              <w:rPr>
                <w:rFonts w:eastAsia="Times New Roman"/>
                <w:b/>
                <w:bCs/>
                <w:color w:val="000000"/>
                <w:sz w:val="22"/>
                <w:szCs w:val="22"/>
                <w:lang w:eastAsia="en-US"/>
              </w:rPr>
            </w:pPr>
            <w:r w:rsidRPr="003737B6">
              <w:rPr>
                <w:color w:val="000000"/>
                <w:sz w:val="22"/>
                <w:szCs w:val="22"/>
              </w:rPr>
              <w:t>*</w:t>
            </w:r>
          </w:p>
        </w:tc>
        <w:tc>
          <w:tcPr>
            <w:tcW w:w="4498" w:type="dxa"/>
            <w:shd w:val="clear" w:color="auto" w:fill="auto"/>
            <w:noWrap/>
            <w:vAlign w:val="center"/>
          </w:tcPr>
          <w:p w14:paraId="0C8C537E" w14:textId="77777777" w:rsidR="000225DF" w:rsidRDefault="000225DF" w:rsidP="00BC1547">
            <w:pPr>
              <w:suppressAutoHyphens w:val="0"/>
              <w:spacing w:after="0" w:line="240" w:lineRule="auto"/>
              <w:rPr>
                <w:rFonts w:eastAsia="Times New Roman"/>
                <w:b/>
                <w:bCs/>
                <w:color w:val="000000"/>
                <w:sz w:val="22"/>
                <w:szCs w:val="22"/>
                <w:lang w:eastAsia="en-US"/>
              </w:rPr>
            </w:pPr>
            <w:r>
              <w:rPr>
                <w:color w:val="000000"/>
                <w:sz w:val="22"/>
                <w:szCs w:val="22"/>
              </w:rPr>
              <w:t>Chi phí bán hàng và quản lý ngoài CP nhân công</w:t>
            </w:r>
          </w:p>
        </w:tc>
        <w:tc>
          <w:tcPr>
            <w:tcW w:w="1701" w:type="dxa"/>
            <w:shd w:val="clear" w:color="auto" w:fill="auto"/>
            <w:noWrap/>
            <w:vAlign w:val="center"/>
          </w:tcPr>
          <w:p w14:paraId="7E6BCDA1" w14:textId="77777777" w:rsidR="000225DF" w:rsidRPr="001F3C61" w:rsidRDefault="000225DF" w:rsidP="00BC1547">
            <w:pPr>
              <w:suppressAutoHyphens w:val="0"/>
              <w:spacing w:after="0" w:line="240" w:lineRule="auto"/>
              <w:rPr>
                <w:rFonts w:eastAsia="Times New Roman"/>
                <w:color w:val="000000"/>
                <w:sz w:val="22"/>
                <w:szCs w:val="22"/>
                <w:lang w:eastAsia="en-US"/>
              </w:rPr>
            </w:pPr>
          </w:p>
        </w:tc>
        <w:tc>
          <w:tcPr>
            <w:tcW w:w="1843" w:type="dxa"/>
            <w:shd w:val="clear" w:color="auto" w:fill="auto"/>
            <w:noWrap/>
            <w:vAlign w:val="center"/>
          </w:tcPr>
          <w:p w14:paraId="08BC96EC" w14:textId="77777777" w:rsidR="000225DF" w:rsidRPr="001F3C61" w:rsidRDefault="000225DF" w:rsidP="00BC1547">
            <w:pPr>
              <w:suppressAutoHyphens w:val="0"/>
              <w:spacing w:after="0" w:line="240" w:lineRule="auto"/>
              <w:rPr>
                <w:rFonts w:eastAsia="Times New Roman"/>
                <w:color w:val="000000"/>
                <w:sz w:val="22"/>
                <w:szCs w:val="22"/>
                <w:lang w:eastAsia="en-US"/>
              </w:rPr>
            </w:pPr>
          </w:p>
        </w:tc>
      </w:tr>
      <w:tr w:rsidR="000225DF" w:rsidRPr="001F3C61" w14:paraId="6EDF9AA0" w14:textId="77777777" w:rsidTr="00BC1547">
        <w:trPr>
          <w:trHeight w:val="300"/>
        </w:trPr>
        <w:tc>
          <w:tcPr>
            <w:tcW w:w="600" w:type="dxa"/>
            <w:shd w:val="clear" w:color="auto" w:fill="auto"/>
            <w:noWrap/>
            <w:vAlign w:val="center"/>
          </w:tcPr>
          <w:p w14:paraId="1F4857A3" w14:textId="77777777" w:rsidR="000225DF" w:rsidRDefault="000225DF" w:rsidP="00BC1547">
            <w:pPr>
              <w:suppressAutoHyphens w:val="0"/>
              <w:spacing w:after="0" w:line="240" w:lineRule="auto"/>
              <w:jc w:val="center"/>
              <w:rPr>
                <w:rFonts w:eastAsia="Times New Roman"/>
                <w:b/>
                <w:bCs/>
                <w:color w:val="000000"/>
                <w:sz w:val="22"/>
                <w:szCs w:val="22"/>
                <w:lang w:eastAsia="en-US"/>
              </w:rPr>
            </w:pPr>
            <w:r>
              <w:rPr>
                <w:rFonts w:eastAsia="Times New Roman"/>
                <w:b/>
                <w:bCs/>
                <w:color w:val="000000"/>
                <w:sz w:val="22"/>
                <w:szCs w:val="22"/>
                <w:lang w:eastAsia="en-US"/>
              </w:rPr>
              <w:t>8</w:t>
            </w:r>
          </w:p>
        </w:tc>
        <w:tc>
          <w:tcPr>
            <w:tcW w:w="4498" w:type="dxa"/>
            <w:shd w:val="clear" w:color="auto" w:fill="auto"/>
            <w:noWrap/>
            <w:vAlign w:val="center"/>
          </w:tcPr>
          <w:p w14:paraId="3556C056" w14:textId="77777777" w:rsidR="000225DF" w:rsidRDefault="000225DF" w:rsidP="00BC1547">
            <w:pPr>
              <w:suppressAutoHyphens w:val="0"/>
              <w:spacing w:after="0" w:line="240" w:lineRule="auto"/>
              <w:rPr>
                <w:rFonts w:eastAsia="Times New Roman"/>
                <w:b/>
                <w:bCs/>
                <w:color w:val="000000"/>
                <w:sz w:val="22"/>
                <w:szCs w:val="22"/>
                <w:lang w:eastAsia="en-US"/>
              </w:rPr>
            </w:pPr>
            <w:r>
              <w:rPr>
                <w:rFonts w:eastAsia="Times New Roman"/>
                <w:b/>
                <w:bCs/>
                <w:color w:val="000000"/>
                <w:sz w:val="22"/>
                <w:szCs w:val="22"/>
                <w:lang w:eastAsia="en-US"/>
              </w:rPr>
              <w:t>Lợi nhuận trước thuế (LNTT)</w:t>
            </w:r>
          </w:p>
        </w:tc>
        <w:tc>
          <w:tcPr>
            <w:tcW w:w="1701" w:type="dxa"/>
            <w:shd w:val="clear" w:color="auto" w:fill="auto"/>
            <w:noWrap/>
            <w:vAlign w:val="center"/>
          </w:tcPr>
          <w:p w14:paraId="5C1D7EF4" w14:textId="77777777" w:rsidR="000225DF" w:rsidRPr="001F3C61" w:rsidRDefault="000225DF" w:rsidP="00BC1547">
            <w:pPr>
              <w:suppressAutoHyphens w:val="0"/>
              <w:spacing w:after="0" w:line="240" w:lineRule="auto"/>
              <w:rPr>
                <w:rFonts w:eastAsia="Times New Roman"/>
                <w:color w:val="000000"/>
                <w:sz w:val="22"/>
                <w:szCs w:val="22"/>
                <w:lang w:eastAsia="en-US"/>
              </w:rPr>
            </w:pPr>
          </w:p>
        </w:tc>
        <w:tc>
          <w:tcPr>
            <w:tcW w:w="1843" w:type="dxa"/>
            <w:shd w:val="clear" w:color="auto" w:fill="auto"/>
            <w:noWrap/>
            <w:vAlign w:val="center"/>
          </w:tcPr>
          <w:p w14:paraId="729C3D11" w14:textId="77777777" w:rsidR="000225DF" w:rsidRPr="001F3C61" w:rsidRDefault="000225DF" w:rsidP="00BC1547">
            <w:pPr>
              <w:suppressAutoHyphens w:val="0"/>
              <w:spacing w:after="0" w:line="240" w:lineRule="auto"/>
              <w:rPr>
                <w:rFonts w:eastAsia="Times New Roman"/>
                <w:color w:val="000000"/>
                <w:sz w:val="22"/>
                <w:szCs w:val="22"/>
                <w:lang w:eastAsia="en-US"/>
              </w:rPr>
            </w:pPr>
          </w:p>
        </w:tc>
      </w:tr>
    </w:tbl>
    <w:p w14:paraId="791A916F" w14:textId="28C7881C" w:rsidR="00116DF6" w:rsidRPr="00116DF6" w:rsidRDefault="00116DF6" w:rsidP="00116DF6">
      <w:pPr>
        <w:keepNext/>
        <w:keepLines/>
        <w:spacing w:after="0" w:line="276" w:lineRule="auto"/>
        <w:ind w:left="270"/>
        <w:outlineLvl w:val="1"/>
        <w:rPr>
          <w:b/>
          <w:i/>
          <w:iCs/>
          <w:color w:val="000000"/>
          <w:sz w:val="27"/>
          <w:szCs w:val="27"/>
          <w:lang w:val="nl-NL"/>
        </w:rPr>
      </w:pPr>
      <w:r w:rsidRPr="00116DF6">
        <w:rPr>
          <w:b/>
          <w:i/>
          <w:iCs/>
          <w:color w:val="000000"/>
          <w:sz w:val="27"/>
          <w:szCs w:val="27"/>
          <w:lang w:val="nl-NL"/>
        </w:rPr>
        <w:t>Đánh giá: Hiệu quả kinh doanh của dự án có đáp ứng mục tiêu không?</w:t>
      </w:r>
    </w:p>
    <w:p w14:paraId="64C26EAB" w14:textId="62A5437A" w:rsidR="00467A8C" w:rsidRPr="000225DF" w:rsidRDefault="000225DF" w:rsidP="00116DF6">
      <w:pPr>
        <w:pStyle w:val="ListParagraph"/>
        <w:tabs>
          <w:tab w:val="left" w:pos="284"/>
        </w:tabs>
        <w:spacing w:before="60" w:after="0" w:line="276" w:lineRule="auto"/>
        <w:ind w:left="0"/>
        <w:jc w:val="both"/>
        <w:rPr>
          <w:b/>
          <w:bCs/>
          <w:i/>
          <w:color w:val="000000"/>
          <w:sz w:val="26"/>
          <w:szCs w:val="26"/>
          <w:lang w:val="nl-NL"/>
        </w:rPr>
      </w:pPr>
      <w:r w:rsidRPr="000225DF">
        <w:rPr>
          <w:b/>
          <w:bCs/>
          <w:i/>
          <w:color w:val="000000"/>
          <w:sz w:val="26"/>
          <w:szCs w:val="26"/>
          <w:lang w:val="nl-NL"/>
        </w:rPr>
        <w:t>[</w:t>
      </w:r>
      <w:r w:rsidR="00467A8C" w:rsidRPr="000225DF">
        <w:rPr>
          <w:b/>
          <w:bCs/>
          <w:i/>
          <w:color w:val="000000"/>
          <w:sz w:val="26"/>
          <w:szCs w:val="26"/>
          <w:lang w:val="nl-NL"/>
        </w:rPr>
        <w:t>Cơ sở xây dựng bảng phân tích dự toán, đánh giá hiệu quả dự án:</w:t>
      </w:r>
    </w:p>
    <w:p w14:paraId="121C8EE9" w14:textId="62759C7F" w:rsidR="00467A8C" w:rsidRPr="000225DF" w:rsidRDefault="000225DF" w:rsidP="000225DF">
      <w:pPr>
        <w:pStyle w:val="ListParagraph"/>
        <w:numPr>
          <w:ilvl w:val="0"/>
          <w:numId w:val="16"/>
        </w:numPr>
        <w:spacing w:after="0" w:line="276" w:lineRule="auto"/>
        <w:ind w:left="450" w:hanging="270"/>
        <w:jc w:val="both"/>
        <w:rPr>
          <w:bCs/>
          <w:i/>
          <w:color w:val="000000"/>
          <w:sz w:val="26"/>
          <w:szCs w:val="26"/>
          <w:lang w:val="nl-NL"/>
        </w:rPr>
      </w:pPr>
      <w:r w:rsidRPr="000225DF">
        <w:rPr>
          <w:bCs/>
          <w:i/>
          <w:color w:val="000000"/>
          <w:sz w:val="26"/>
          <w:szCs w:val="26"/>
          <w:lang w:val="nl-NL"/>
        </w:rPr>
        <w:t xml:space="preserve">Doanh </w:t>
      </w:r>
      <w:r w:rsidRPr="000225DF">
        <w:rPr>
          <w:bCs/>
          <w:i/>
          <w:sz w:val="26"/>
          <w:szCs w:val="26"/>
          <w:lang w:val="nl-NL"/>
        </w:rPr>
        <w:t>thu</w:t>
      </w:r>
      <w:r w:rsidRPr="000225DF">
        <w:rPr>
          <w:bCs/>
          <w:i/>
          <w:color w:val="000000"/>
          <w:sz w:val="26"/>
          <w:szCs w:val="26"/>
          <w:lang w:val="nl-NL"/>
        </w:rPr>
        <w:t xml:space="preserve">: </w:t>
      </w:r>
      <w:r w:rsidR="00467A8C" w:rsidRPr="000225DF">
        <w:rPr>
          <w:bCs/>
          <w:i/>
          <w:iCs/>
          <w:color w:val="000000"/>
          <w:sz w:val="26"/>
          <w:szCs w:val="26"/>
          <w:lang w:val="nl-NL"/>
        </w:rPr>
        <w:t>được giả định lấy theo giá trị HĐ được ký với khách hàng với toàn bộ phạm vi công việc của gói thầu (nếu dự kiến HĐ thực hiện với khách hàng chỉ là 1 hoặc 1 vài phần việc trong các phần thầu tham gia thì giải trình cho phù hợp)</w:t>
      </w:r>
    </w:p>
    <w:p w14:paraId="53F6EAD6" w14:textId="1CDC3051" w:rsidR="001F3C61" w:rsidRPr="000225DF" w:rsidRDefault="00467A8C" w:rsidP="000225DF">
      <w:pPr>
        <w:pStyle w:val="ListParagraph"/>
        <w:numPr>
          <w:ilvl w:val="0"/>
          <w:numId w:val="16"/>
        </w:numPr>
        <w:spacing w:after="0" w:line="276" w:lineRule="auto"/>
        <w:ind w:left="450" w:hanging="270"/>
        <w:jc w:val="both"/>
        <w:rPr>
          <w:bCs/>
          <w:i/>
          <w:color w:val="000000"/>
          <w:sz w:val="26"/>
          <w:szCs w:val="26"/>
          <w:lang w:val="nl-NL"/>
        </w:rPr>
      </w:pPr>
      <w:r w:rsidRPr="000225DF">
        <w:rPr>
          <w:bCs/>
          <w:i/>
          <w:color w:val="000000"/>
          <w:sz w:val="26"/>
          <w:szCs w:val="26"/>
          <w:lang w:val="nl-NL"/>
        </w:rPr>
        <w:t xml:space="preserve">Chi phí </w:t>
      </w:r>
      <w:r w:rsidRPr="000225DF">
        <w:rPr>
          <w:bCs/>
          <w:i/>
          <w:sz w:val="26"/>
          <w:szCs w:val="26"/>
          <w:lang w:val="nl-NL"/>
        </w:rPr>
        <w:t>nhân</w:t>
      </w:r>
      <w:r w:rsidRPr="000225DF">
        <w:rPr>
          <w:bCs/>
          <w:i/>
          <w:color w:val="000000"/>
          <w:sz w:val="26"/>
          <w:szCs w:val="26"/>
          <w:lang w:val="nl-NL"/>
        </w:rPr>
        <w:t xml:space="preserve"> công: được xác định dựa trên bóc tách ULNL nguồn lực dự kiến bổ vào dự án và chi phí nhân công nội bộ tính trung bình theo các chức danh và khối lượng tham gia (chi tiết theo Phụ lục số ... </w:t>
      </w:r>
      <w:r w:rsidRPr="000225DF">
        <w:rPr>
          <w:bCs/>
          <w:i/>
          <w:color w:val="000000"/>
          <w:sz w:val="26"/>
          <w:szCs w:val="26"/>
          <w:lang w:val="nl-NL"/>
        </w:rPr>
        <w:sym w:font="Wingdings" w:char="F0E0"/>
      </w:r>
      <w:r w:rsidRPr="000225DF">
        <w:rPr>
          <w:bCs/>
          <w:i/>
          <w:color w:val="000000"/>
          <w:sz w:val="26"/>
          <w:szCs w:val="26"/>
          <w:lang w:val="nl-NL"/>
        </w:rPr>
        <w:t xml:space="preserve"> </w:t>
      </w:r>
      <w:r w:rsidR="000225DF" w:rsidRPr="000225DF">
        <w:rPr>
          <w:bCs/>
          <w:i/>
          <w:color w:val="000000"/>
          <w:sz w:val="26"/>
          <w:szCs w:val="26"/>
          <w:lang w:val="nl-NL"/>
        </w:rPr>
        <w:t>TTKD</w:t>
      </w:r>
      <w:r w:rsidRPr="000225DF">
        <w:rPr>
          <w:bCs/>
          <w:i/>
          <w:color w:val="000000"/>
          <w:sz w:val="26"/>
          <w:szCs w:val="26"/>
          <w:lang w:val="nl-NL"/>
        </w:rPr>
        <w:t xml:space="preserve"> cần làm việc P.TVGP dựa trên bảng ULNL và chức danh để bóc chi phí lương nhân công phù hợp);</w:t>
      </w:r>
    </w:p>
    <w:p w14:paraId="15D8E3AC" w14:textId="75FD4E99" w:rsidR="00467A8C" w:rsidRPr="000225DF" w:rsidRDefault="00467A8C" w:rsidP="000225DF">
      <w:pPr>
        <w:pStyle w:val="ListParagraph"/>
        <w:numPr>
          <w:ilvl w:val="0"/>
          <w:numId w:val="16"/>
        </w:numPr>
        <w:spacing w:after="0" w:line="276" w:lineRule="auto"/>
        <w:ind w:left="450" w:hanging="270"/>
        <w:jc w:val="both"/>
        <w:rPr>
          <w:bCs/>
          <w:i/>
          <w:color w:val="000000"/>
          <w:sz w:val="26"/>
          <w:szCs w:val="26"/>
          <w:lang w:val="nl-NL"/>
        </w:rPr>
      </w:pPr>
      <w:r w:rsidRPr="000225DF">
        <w:rPr>
          <w:bCs/>
          <w:i/>
          <w:color w:val="000000"/>
          <w:sz w:val="26"/>
          <w:szCs w:val="26"/>
          <w:lang w:val="nl-NL"/>
        </w:rPr>
        <w:t>Chi phí thuê ngoài/liên kết: được tính dựa trên khối lượng công việc giả định cần thực hiện thuê ngoài (theo KH sử dụng nguồn lực nêu trên) và đơn giá thuê ngoài được tham chiếu theo báo giá hoặc Hợp đồng có tính chất tương tự gần nhất (HD đã thực hiện trong vòng 12 tháng).</w:t>
      </w:r>
    </w:p>
    <w:p w14:paraId="3CA307E4" w14:textId="5E6D0D22" w:rsidR="00467A8C" w:rsidRPr="000225DF" w:rsidRDefault="00467A8C" w:rsidP="000225DF">
      <w:pPr>
        <w:pStyle w:val="ListParagraph"/>
        <w:numPr>
          <w:ilvl w:val="0"/>
          <w:numId w:val="16"/>
        </w:numPr>
        <w:spacing w:after="0" w:line="276" w:lineRule="auto"/>
        <w:ind w:left="450" w:hanging="270"/>
        <w:jc w:val="both"/>
        <w:rPr>
          <w:bCs/>
          <w:i/>
          <w:color w:val="000000"/>
          <w:sz w:val="26"/>
          <w:szCs w:val="26"/>
          <w:lang w:val="nl-NL"/>
        </w:rPr>
      </w:pPr>
      <w:r w:rsidRPr="000225DF">
        <w:rPr>
          <w:bCs/>
          <w:i/>
          <w:color w:val="000000"/>
          <w:sz w:val="26"/>
          <w:szCs w:val="26"/>
          <w:lang w:val="nl-NL"/>
        </w:rPr>
        <w:t>Giải trình các chi phí khác được tính như thế nào? hoặc mô tả rõ được tính theo tỷ lệ % được phân bổ theo Phòng Tài chính kế</w:t>
      </w:r>
      <w:r w:rsidR="000225DF" w:rsidRPr="000225DF">
        <w:rPr>
          <w:bCs/>
          <w:i/>
          <w:color w:val="000000"/>
          <w:sz w:val="26"/>
          <w:szCs w:val="26"/>
          <w:lang w:val="nl-NL"/>
        </w:rPr>
        <w:t xml:space="preserve"> toán].</w:t>
      </w:r>
    </w:p>
    <w:p w14:paraId="235DEE91" w14:textId="7842A47B" w:rsidR="00467A8C" w:rsidRPr="00757278" w:rsidRDefault="00467A8C" w:rsidP="00757278">
      <w:pPr>
        <w:pStyle w:val="ListParagraph"/>
        <w:numPr>
          <w:ilvl w:val="6"/>
          <w:numId w:val="4"/>
        </w:numPr>
        <w:tabs>
          <w:tab w:val="clear" w:pos="0"/>
        </w:tabs>
        <w:spacing w:after="0" w:line="276" w:lineRule="auto"/>
        <w:ind w:left="450" w:hanging="450"/>
        <w:jc w:val="both"/>
        <w:rPr>
          <w:i/>
          <w:spacing w:val="4"/>
        </w:rPr>
      </w:pPr>
      <w:r w:rsidRPr="00757278">
        <w:rPr>
          <w:b/>
          <w:color w:val="000000"/>
          <w:sz w:val="27"/>
          <w:szCs w:val="27"/>
          <w:lang w:val="nl-NL"/>
        </w:rPr>
        <w:t xml:space="preserve">Các giá trị, lợi ích khác </w:t>
      </w:r>
      <w:r w:rsidRPr="00757278">
        <w:rPr>
          <w:b/>
          <w:sz w:val="27"/>
          <w:szCs w:val="27"/>
          <w:lang w:val="nl-NL"/>
        </w:rPr>
        <w:t>PAKD</w:t>
      </w:r>
      <w:r w:rsidRPr="00757278">
        <w:rPr>
          <w:b/>
          <w:color w:val="000000"/>
          <w:sz w:val="27"/>
          <w:szCs w:val="27"/>
          <w:lang w:val="nl-NL"/>
        </w:rPr>
        <w:t xml:space="preserve"> mang lại</w:t>
      </w:r>
      <w:r w:rsidRPr="001F3C61">
        <w:rPr>
          <w:b/>
          <w:color w:val="000000"/>
          <w:sz w:val="26"/>
          <w:szCs w:val="26"/>
          <w:lang w:val="nl-NL"/>
        </w:rPr>
        <w:t xml:space="preserve"> </w:t>
      </w:r>
      <w:r w:rsidR="00757278" w:rsidRPr="00EE7E48">
        <w:rPr>
          <w:i/>
          <w:spacing w:val="4"/>
          <w:sz w:val="26"/>
          <w:szCs w:val="26"/>
        </w:rPr>
        <w:t>[nội dung này TTKD trình bày]</w:t>
      </w:r>
    </w:p>
    <w:p w14:paraId="241588DF" w14:textId="77777777" w:rsidR="00757278" w:rsidRDefault="00467A8C" w:rsidP="00467A8C">
      <w:pPr>
        <w:pStyle w:val="ListParagraph"/>
        <w:spacing w:before="60" w:after="60" w:line="240" w:lineRule="auto"/>
        <w:ind w:left="0"/>
        <w:jc w:val="both"/>
        <w:rPr>
          <w:i/>
          <w:color w:val="000000"/>
          <w:sz w:val="26"/>
          <w:szCs w:val="26"/>
        </w:rPr>
      </w:pPr>
      <w:r w:rsidRPr="001F3C61">
        <w:rPr>
          <w:i/>
          <w:color w:val="000000"/>
          <w:sz w:val="26"/>
          <w:szCs w:val="26"/>
        </w:rPr>
        <w:t xml:space="preserve">[Trường hợp hiệu quả tài chính của PA SXKD không đạt tỷ suất lợi nhuận kỳ vọng theo KPI thì càng cần phải phân tích bổ sung các giá trị khác mang lại khi thực hiện PA SXKD để làm cơ sở giải trình] </w:t>
      </w:r>
    </w:p>
    <w:p w14:paraId="6595FE73" w14:textId="51E6F36D" w:rsidR="00467A8C" w:rsidRPr="001F3C61" w:rsidRDefault="00467A8C" w:rsidP="00467A8C">
      <w:pPr>
        <w:pStyle w:val="ListParagraph"/>
        <w:spacing w:before="60" w:after="60" w:line="240" w:lineRule="auto"/>
        <w:ind w:left="0"/>
        <w:jc w:val="both"/>
        <w:rPr>
          <w:i/>
          <w:color w:val="000000"/>
          <w:sz w:val="26"/>
          <w:szCs w:val="26"/>
        </w:rPr>
      </w:pPr>
      <w:r w:rsidRPr="001F3C61">
        <w:rPr>
          <w:i/>
          <w:color w:val="000000"/>
          <w:sz w:val="26"/>
          <w:szCs w:val="26"/>
        </w:rPr>
        <w:t>VD:</w:t>
      </w:r>
    </w:p>
    <w:p w14:paraId="464F7072" w14:textId="5F0F5319" w:rsidR="00467A8C" w:rsidRPr="00757278" w:rsidRDefault="00467A8C" w:rsidP="00757278">
      <w:pPr>
        <w:pStyle w:val="ListParagraph"/>
        <w:numPr>
          <w:ilvl w:val="0"/>
          <w:numId w:val="16"/>
        </w:numPr>
        <w:spacing w:after="0" w:line="276" w:lineRule="auto"/>
        <w:ind w:left="450" w:hanging="270"/>
        <w:jc w:val="both"/>
        <w:rPr>
          <w:bCs/>
          <w:i/>
          <w:color w:val="000000"/>
          <w:sz w:val="26"/>
          <w:szCs w:val="26"/>
          <w:lang w:val="nl-NL"/>
        </w:rPr>
      </w:pPr>
      <w:r w:rsidRPr="00757278">
        <w:rPr>
          <w:bCs/>
          <w:i/>
          <w:color w:val="000000"/>
          <w:sz w:val="26"/>
          <w:szCs w:val="26"/>
          <w:lang w:val="nl-NL"/>
        </w:rPr>
        <w:t xml:space="preserve">Phát triển năng lực, mở rộng quy mô: Việc tham gia vào dự án kinh doanh, cung cấp dịch vụ cho khách hàng sẽ tạo điều kiện cho VTIT tích lũy, xây dựng thêm năng lực, kinh nghiệm trong phát triển phần mềm liên quan tới …. [lĩnh vực mà gói thầu đề cập tới] và là cơ sở chứng minh năng lực sản xuất, gia công phần mềm với các đối tác, khách hàng. </w:t>
      </w:r>
    </w:p>
    <w:p w14:paraId="7099AA1D" w14:textId="1FB9DF55" w:rsidR="00467A8C" w:rsidRPr="00757278" w:rsidRDefault="00467A8C" w:rsidP="00757278">
      <w:pPr>
        <w:pStyle w:val="ListParagraph"/>
        <w:numPr>
          <w:ilvl w:val="0"/>
          <w:numId w:val="16"/>
        </w:numPr>
        <w:spacing w:after="0" w:line="276" w:lineRule="auto"/>
        <w:ind w:left="450" w:hanging="270"/>
        <w:jc w:val="both"/>
        <w:rPr>
          <w:bCs/>
          <w:i/>
          <w:color w:val="000000"/>
          <w:sz w:val="26"/>
          <w:szCs w:val="26"/>
          <w:lang w:val="nl-NL"/>
        </w:rPr>
      </w:pPr>
      <w:r w:rsidRPr="00757278">
        <w:rPr>
          <w:bCs/>
          <w:i/>
          <w:color w:val="000000"/>
          <w:sz w:val="26"/>
          <w:szCs w:val="26"/>
          <w:lang w:val="nl-NL"/>
        </w:rPr>
        <w:t>Mở rộng cơ hội hợp tác: Dự án là cơ hội để VTIT được tham gia …. từ đó chứng minh năng lực, nghiệp vụ và mở rộng khả năng tiếp cận, khai thác sâu hơn các lĩnh vực khác của khách hàng ……. (quy mô khai thác đến nay vẫn là nhỏ lẻ, bước đầu tiếp cận và mở rộng cơ hội sau này).</w:t>
      </w:r>
    </w:p>
    <w:p w14:paraId="52201F88" w14:textId="05B0AEF3" w:rsidR="00CF5518" w:rsidRPr="00757278" w:rsidRDefault="00CF5518" w:rsidP="00016DCE">
      <w:pPr>
        <w:pStyle w:val="ListParagraph"/>
        <w:numPr>
          <w:ilvl w:val="6"/>
          <w:numId w:val="4"/>
        </w:numPr>
        <w:tabs>
          <w:tab w:val="clear" w:pos="0"/>
        </w:tabs>
        <w:spacing w:after="0" w:line="276" w:lineRule="auto"/>
        <w:ind w:left="450" w:hanging="450"/>
        <w:jc w:val="both"/>
        <w:rPr>
          <w:b/>
          <w:color w:val="000000"/>
          <w:sz w:val="27"/>
          <w:szCs w:val="27"/>
          <w:lang w:val="nl-NL"/>
        </w:rPr>
      </w:pPr>
      <w:r w:rsidRPr="00757278">
        <w:rPr>
          <w:b/>
          <w:color w:val="000000"/>
          <w:sz w:val="27"/>
          <w:szCs w:val="27"/>
          <w:lang w:val="nl-NL"/>
        </w:rPr>
        <w:t>Kinh phí đề xuất đảm bả</w:t>
      </w:r>
      <w:r w:rsidR="00757278" w:rsidRPr="00757278">
        <w:rPr>
          <w:b/>
          <w:color w:val="000000"/>
          <w:sz w:val="27"/>
          <w:szCs w:val="27"/>
          <w:lang w:val="nl-NL"/>
        </w:rPr>
        <w:t>o</w:t>
      </w:r>
    </w:p>
    <w:p w14:paraId="35668E22" w14:textId="5A7E8505" w:rsidR="00467A8C" w:rsidRDefault="00467A8C" w:rsidP="00016DCE">
      <w:pPr>
        <w:pStyle w:val="ListParagraph"/>
        <w:numPr>
          <w:ilvl w:val="0"/>
          <w:numId w:val="16"/>
        </w:numPr>
        <w:spacing w:before="60" w:after="60" w:line="276" w:lineRule="auto"/>
        <w:ind w:left="450" w:hanging="450"/>
        <w:jc w:val="both"/>
        <w:rPr>
          <w:spacing w:val="4"/>
          <w:sz w:val="27"/>
          <w:szCs w:val="27"/>
          <w:lang w:val="vi-VN"/>
        </w:rPr>
      </w:pPr>
      <w:r w:rsidRPr="00C64000">
        <w:rPr>
          <w:spacing w:val="4"/>
          <w:sz w:val="27"/>
          <w:szCs w:val="27"/>
          <w:lang w:val="vi-VN"/>
        </w:rPr>
        <w:t xml:space="preserve">Tổng giá trị kinh phí đảm bảo mua sắm </w:t>
      </w:r>
      <w:r w:rsidRPr="00C64000">
        <w:rPr>
          <w:spacing w:val="4"/>
          <w:sz w:val="27"/>
          <w:szCs w:val="27"/>
        </w:rPr>
        <w:t>đầ</w:t>
      </w:r>
      <w:r w:rsidR="00D63601" w:rsidRPr="00C64000">
        <w:rPr>
          <w:spacing w:val="4"/>
          <w:sz w:val="27"/>
          <w:szCs w:val="27"/>
        </w:rPr>
        <w:t>u</w:t>
      </w:r>
      <w:r w:rsidR="00D63601" w:rsidRPr="00C64000">
        <w:rPr>
          <w:spacing w:val="4"/>
          <w:sz w:val="27"/>
          <w:szCs w:val="27"/>
          <w:lang w:val="vi-VN"/>
        </w:rPr>
        <w:t xml:space="preserve"> vào hàng hóa/</w:t>
      </w:r>
      <w:r w:rsidRPr="00C64000">
        <w:rPr>
          <w:spacing w:val="4"/>
          <w:sz w:val="27"/>
          <w:szCs w:val="27"/>
          <w:lang w:val="vi-VN"/>
        </w:rPr>
        <w:t xml:space="preserve">dịch vụ </w:t>
      </w:r>
      <w:r w:rsidRPr="00C64000">
        <w:rPr>
          <w:spacing w:val="4"/>
          <w:sz w:val="27"/>
          <w:szCs w:val="27"/>
        </w:rPr>
        <w:t xml:space="preserve">để </w:t>
      </w:r>
      <w:r w:rsidRPr="00C64000">
        <w:rPr>
          <w:spacing w:val="4"/>
          <w:sz w:val="27"/>
          <w:szCs w:val="27"/>
          <w:lang w:val="vi-VN"/>
        </w:rPr>
        <w:t>thực hiện PA</w:t>
      </w:r>
      <w:r w:rsidRPr="00C64000">
        <w:rPr>
          <w:spacing w:val="4"/>
          <w:sz w:val="27"/>
          <w:szCs w:val="27"/>
        </w:rPr>
        <w:t xml:space="preserve"> SX</w:t>
      </w:r>
      <w:r w:rsidRPr="00C64000">
        <w:rPr>
          <w:spacing w:val="4"/>
          <w:sz w:val="27"/>
          <w:szCs w:val="27"/>
          <w:lang w:val="vi-VN"/>
        </w:rPr>
        <w:t>KD:</w:t>
      </w:r>
    </w:p>
    <w:p w14:paraId="42C1F572" w14:textId="72C4BE0A" w:rsidR="00C64000" w:rsidRPr="00FF2653" w:rsidRDefault="00C64000" w:rsidP="00FF2653">
      <w:pPr>
        <w:spacing w:after="0" w:line="240" w:lineRule="auto"/>
        <w:ind w:left="6480" w:firstLine="720"/>
        <w:jc w:val="both"/>
        <w:rPr>
          <w:spacing w:val="4"/>
          <w:sz w:val="24"/>
          <w:szCs w:val="24"/>
        </w:rPr>
      </w:pPr>
      <w:r w:rsidRPr="00FF2653">
        <w:rPr>
          <w:spacing w:val="4"/>
          <w:sz w:val="24"/>
          <w:szCs w:val="24"/>
        </w:rPr>
        <w:t>ĐVT: VNĐ</w:t>
      </w:r>
    </w:p>
    <w:tbl>
      <w:tblPr>
        <w:tblStyle w:val="TableGrid"/>
        <w:tblW w:w="8967" w:type="dxa"/>
        <w:tblInd w:w="450" w:type="dxa"/>
        <w:tblLook w:val="04A0" w:firstRow="1" w:lastRow="0" w:firstColumn="1" w:lastColumn="0" w:noHBand="0" w:noVBand="1"/>
      </w:tblPr>
      <w:tblGrid>
        <w:gridCol w:w="625"/>
        <w:gridCol w:w="1350"/>
        <w:gridCol w:w="1440"/>
        <w:gridCol w:w="1440"/>
        <w:gridCol w:w="1521"/>
        <w:gridCol w:w="1168"/>
        <w:gridCol w:w="1423"/>
      </w:tblGrid>
      <w:tr w:rsidR="00C64000" w:rsidRPr="00C64000" w14:paraId="23040E93" w14:textId="77777777" w:rsidTr="00C64000">
        <w:tc>
          <w:tcPr>
            <w:tcW w:w="625" w:type="dxa"/>
            <w:vAlign w:val="center"/>
          </w:tcPr>
          <w:p w14:paraId="04481F5B" w14:textId="36C4A427"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TT</w:t>
            </w:r>
          </w:p>
        </w:tc>
        <w:tc>
          <w:tcPr>
            <w:tcW w:w="1350" w:type="dxa"/>
            <w:vAlign w:val="center"/>
          </w:tcPr>
          <w:p w14:paraId="5DE7A05A" w14:textId="711B8072"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Hạng mục</w:t>
            </w:r>
          </w:p>
        </w:tc>
        <w:tc>
          <w:tcPr>
            <w:tcW w:w="1440" w:type="dxa"/>
            <w:vAlign w:val="center"/>
          </w:tcPr>
          <w:p w14:paraId="19FF82AD" w14:textId="0F0E7CA8"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Đơn vị tính</w:t>
            </w:r>
          </w:p>
        </w:tc>
        <w:tc>
          <w:tcPr>
            <w:tcW w:w="1440" w:type="dxa"/>
            <w:vAlign w:val="center"/>
          </w:tcPr>
          <w:p w14:paraId="7A44E27D" w14:textId="6C343BF0"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Khối lượng dự kiến</w:t>
            </w:r>
          </w:p>
        </w:tc>
        <w:tc>
          <w:tcPr>
            <w:tcW w:w="1521" w:type="dxa"/>
            <w:vAlign w:val="center"/>
          </w:tcPr>
          <w:p w14:paraId="3FB1C5BA" w14:textId="3AB8FFB5"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Đơn giá (chưa VAT)</w:t>
            </w:r>
          </w:p>
        </w:tc>
        <w:tc>
          <w:tcPr>
            <w:tcW w:w="1168" w:type="dxa"/>
            <w:vAlign w:val="center"/>
          </w:tcPr>
          <w:p w14:paraId="21FB5533" w14:textId="4630553E"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VAT</w:t>
            </w:r>
          </w:p>
        </w:tc>
        <w:tc>
          <w:tcPr>
            <w:tcW w:w="1423" w:type="dxa"/>
            <w:vAlign w:val="center"/>
          </w:tcPr>
          <w:p w14:paraId="42005D32" w14:textId="3C5CCF35" w:rsidR="00C64000" w:rsidRPr="00C64000" w:rsidRDefault="00C64000" w:rsidP="00C64000">
            <w:pPr>
              <w:pStyle w:val="ListParagraph"/>
              <w:spacing w:after="0" w:line="240" w:lineRule="auto"/>
              <w:ind w:left="0"/>
              <w:jc w:val="center"/>
              <w:rPr>
                <w:rFonts w:ascii="Times New Roman" w:hAnsi="Times New Roman"/>
                <w:b/>
                <w:spacing w:val="4"/>
                <w:sz w:val="24"/>
                <w:szCs w:val="24"/>
              </w:rPr>
            </w:pPr>
            <w:r w:rsidRPr="00C64000">
              <w:rPr>
                <w:rFonts w:ascii="Times New Roman" w:hAnsi="Times New Roman"/>
                <w:b/>
                <w:spacing w:val="4"/>
                <w:sz w:val="24"/>
                <w:szCs w:val="24"/>
              </w:rPr>
              <w:t>Thành tiền (có VAT)</w:t>
            </w:r>
          </w:p>
        </w:tc>
      </w:tr>
      <w:tr w:rsidR="00C64000" w:rsidRPr="00C64000" w14:paraId="04A3E0A1" w14:textId="77777777" w:rsidTr="00C64000">
        <w:tc>
          <w:tcPr>
            <w:tcW w:w="625" w:type="dxa"/>
            <w:vAlign w:val="center"/>
          </w:tcPr>
          <w:p w14:paraId="1969D0E5" w14:textId="1CF075C4" w:rsidR="00C64000" w:rsidRPr="00C64000" w:rsidRDefault="00C64000" w:rsidP="00C64000">
            <w:pPr>
              <w:pStyle w:val="ListParagraph"/>
              <w:spacing w:after="0" w:line="240" w:lineRule="auto"/>
              <w:ind w:left="0"/>
              <w:jc w:val="both"/>
              <w:rPr>
                <w:rFonts w:ascii="Times New Roman" w:hAnsi="Times New Roman"/>
                <w:spacing w:val="4"/>
                <w:sz w:val="24"/>
                <w:szCs w:val="24"/>
              </w:rPr>
            </w:pPr>
            <w:r w:rsidRPr="00C64000">
              <w:rPr>
                <w:rFonts w:ascii="Times New Roman" w:hAnsi="Times New Roman"/>
                <w:spacing w:val="4"/>
                <w:sz w:val="24"/>
                <w:szCs w:val="24"/>
              </w:rPr>
              <w:t>1</w:t>
            </w:r>
          </w:p>
        </w:tc>
        <w:tc>
          <w:tcPr>
            <w:tcW w:w="1350" w:type="dxa"/>
            <w:vAlign w:val="center"/>
          </w:tcPr>
          <w:p w14:paraId="0B7FA5FB" w14:textId="72E9480A" w:rsidR="00C64000" w:rsidRPr="00C64000" w:rsidRDefault="00C64000" w:rsidP="00C64000">
            <w:pPr>
              <w:pStyle w:val="ListParagraph"/>
              <w:spacing w:after="0" w:line="240" w:lineRule="auto"/>
              <w:ind w:left="0"/>
              <w:jc w:val="both"/>
              <w:rPr>
                <w:rFonts w:ascii="Times New Roman" w:hAnsi="Times New Roman"/>
                <w:spacing w:val="4"/>
                <w:sz w:val="24"/>
                <w:szCs w:val="24"/>
              </w:rPr>
            </w:pPr>
            <w:r w:rsidRPr="00C64000">
              <w:rPr>
                <w:rFonts w:ascii="Times New Roman" w:hAnsi="Times New Roman"/>
                <w:spacing w:val="4"/>
                <w:sz w:val="24"/>
                <w:szCs w:val="24"/>
              </w:rPr>
              <w:t>Hàng hóa</w:t>
            </w:r>
          </w:p>
        </w:tc>
        <w:tc>
          <w:tcPr>
            <w:tcW w:w="1440" w:type="dxa"/>
            <w:vAlign w:val="center"/>
          </w:tcPr>
          <w:p w14:paraId="3B0F37EB"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440" w:type="dxa"/>
            <w:vAlign w:val="center"/>
          </w:tcPr>
          <w:p w14:paraId="51E112E1"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521" w:type="dxa"/>
            <w:vAlign w:val="center"/>
          </w:tcPr>
          <w:p w14:paraId="429E19C7"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168" w:type="dxa"/>
            <w:vAlign w:val="center"/>
          </w:tcPr>
          <w:p w14:paraId="464FD18B"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423" w:type="dxa"/>
            <w:vAlign w:val="center"/>
          </w:tcPr>
          <w:p w14:paraId="7F268AB3"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r>
      <w:tr w:rsidR="00C64000" w:rsidRPr="00C64000" w14:paraId="2BD7FC2C" w14:textId="77777777" w:rsidTr="00C64000">
        <w:tc>
          <w:tcPr>
            <w:tcW w:w="625" w:type="dxa"/>
            <w:vAlign w:val="center"/>
          </w:tcPr>
          <w:p w14:paraId="12972FE1" w14:textId="41C8BD61" w:rsidR="00C64000" w:rsidRPr="00C64000" w:rsidRDefault="00C64000" w:rsidP="00C64000">
            <w:pPr>
              <w:pStyle w:val="ListParagraph"/>
              <w:spacing w:after="0" w:line="240" w:lineRule="auto"/>
              <w:ind w:left="0"/>
              <w:jc w:val="both"/>
              <w:rPr>
                <w:rFonts w:ascii="Times New Roman" w:hAnsi="Times New Roman"/>
                <w:spacing w:val="4"/>
                <w:sz w:val="24"/>
                <w:szCs w:val="24"/>
              </w:rPr>
            </w:pPr>
            <w:r w:rsidRPr="00C64000">
              <w:rPr>
                <w:rFonts w:ascii="Times New Roman" w:hAnsi="Times New Roman"/>
                <w:spacing w:val="4"/>
                <w:sz w:val="24"/>
                <w:szCs w:val="24"/>
              </w:rPr>
              <w:t>2</w:t>
            </w:r>
          </w:p>
        </w:tc>
        <w:tc>
          <w:tcPr>
            <w:tcW w:w="1350" w:type="dxa"/>
            <w:vAlign w:val="center"/>
          </w:tcPr>
          <w:p w14:paraId="4D1476B9" w14:textId="6F824694" w:rsidR="00C64000" w:rsidRPr="00C64000" w:rsidRDefault="00C64000" w:rsidP="00C64000">
            <w:pPr>
              <w:pStyle w:val="ListParagraph"/>
              <w:spacing w:after="0" w:line="240" w:lineRule="auto"/>
              <w:ind w:left="0"/>
              <w:jc w:val="both"/>
              <w:rPr>
                <w:rFonts w:ascii="Times New Roman" w:hAnsi="Times New Roman"/>
                <w:spacing w:val="4"/>
                <w:sz w:val="24"/>
                <w:szCs w:val="24"/>
              </w:rPr>
            </w:pPr>
            <w:r w:rsidRPr="00C64000">
              <w:rPr>
                <w:rFonts w:ascii="Times New Roman" w:hAnsi="Times New Roman"/>
                <w:spacing w:val="4"/>
                <w:sz w:val="24"/>
                <w:szCs w:val="24"/>
              </w:rPr>
              <w:t>Dịch vụ</w:t>
            </w:r>
          </w:p>
        </w:tc>
        <w:tc>
          <w:tcPr>
            <w:tcW w:w="1440" w:type="dxa"/>
            <w:vAlign w:val="center"/>
          </w:tcPr>
          <w:p w14:paraId="251B6296"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440" w:type="dxa"/>
            <w:vAlign w:val="center"/>
          </w:tcPr>
          <w:p w14:paraId="26A1E3FE"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521" w:type="dxa"/>
            <w:vAlign w:val="center"/>
          </w:tcPr>
          <w:p w14:paraId="2BB45666"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168" w:type="dxa"/>
            <w:vAlign w:val="center"/>
          </w:tcPr>
          <w:p w14:paraId="406359B3"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c>
          <w:tcPr>
            <w:tcW w:w="1423" w:type="dxa"/>
            <w:vAlign w:val="center"/>
          </w:tcPr>
          <w:p w14:paraId="3E750F47" w14:textId="77777777" w:rsidR="00C64000" w:rsidRPr="00C64000" w:rsidRDefault="00C64000" w:rsidP="00C64000">
            <w:pPr>
              <w:pStyle w:val="ListParagraph"/>
              <w:spacing w:after="0" w:line="240" w:lineRule="auto"/>
              <w:ind w:left="0"/>
              <w:jc w:val="both"/>
              <w:rPr>
                <w:rFonts w:ascii="Times New Roman" w:hAnsi="Times New Roman"/>
                <w:spacing w:val="4"/>
                <w:sz w:val="24"/>
                <w:szCs w:val="24"/>
              </w:rPr>
            </w:pPr>
          </w:p>
        </w:tc>
      </w:tr>
      <w:tr w:rsidR="00016DCE" w:rsidRPr="00C64000" w14:paraId="2720693A" w14:textId="77777777" w:rsidTr="00BC1547">
        <w:tc>
          <w:tcPr>
            <w:tcW w:w="3415" w:type="dxa"/>
            <w:gridSpan w:val="3"/>
            <w:vAlign w:val="center"/>
          </w:tcPr>
          <w:p w14:paraId="7822FE5A" w14:textId="5411073A" w:rsidR="00016DCE" w:rsidRPr="00016DCE" w:rsidRDefault="00016DCE" w:rsidP="00C64000">
            <w:pPr>
              <w:pStyle w:val="ListParagraph"/>
              <w:spacing w:after="0" w:line="240" w:lineRule="auto"/>
              <w:ind w:left="0"/>
              <w:jc w:val="both"/>
              <w:rPr>
                <w:rFonts w:ascii="Times New Roman" w:hAnsi="Times New Roman"/>
                <w:spacing w:val="4"/>
                <w:sz w:val="24"/>
                <w:szCs w:val="24"/>
              </w:rPr>
            </w:pPr>
            <w:r w:rsidRPr="00016DCE">
              <w:rPr>
                <w:rFonts w:ascii="Times New Roman" w:hAnsi="Times New Roman"/>
                <w:spacing w:val="4"/>
                <w:sz w:val="24"/>
                <w:szCs w:val="24"/>
              </w:rPr>
              <w:lastRenderedPageBreak/>
              <w:t>Tổng cộng</w:t>
            </w:r>
          </w:p>
        </w:tc>
        <w:tc>
          <w:tcPr>
            <w:tcW w:w="1440" w:type="dxa"/>
            <w:vAlign w:val="center"/>
          </w:tcPr>
          <w:p w14:paraId="7184AC0B" w14:textId="77777777" w:rsidR="00016DCE" w:rsidRPr="00016DCE" w:rsidRDefault="00016DCE" w:rsidP="00C64000">
            <w:pPr>
              <w:pStyle w:val="ListParagraph"/>
              <w:spacing w:after="0" w:line="240" w:lineRule="auto"/>
              <w:ind w:left="0"/>
              <w:jc w:val="both"/>
              <w:rPr>
                <w:rFonts w:ascii="Times New Roman" w:hAnsi="Times New Roman"/>
                <w:spacing w:val="4"/>
                <w:sz w:val="24"/>
                <w:szCs w:val="24"/>
              </w:rPr>
            </w:pPr>
          </w:p>
        </w:tc>
        <w:tc>
          <w:tcPr>
            <w:tcW w:w="1521" w:type="dxa"/>
            <w:vAlign w:val="center"/>
          </w:tcPr>
          <w:p w14:paraId="09C90AD3" w14:textId="77777777" w:rsidR="00016DCE" w:rsidRPr="00016DCE" w:rsidRDefault="00016DCE" w:rsidP="00C64000">
            <w:pPr>
              <w:pStyle w:val="ListParagraph"/>
              <w:spacing w:after="0" w:line="240" w:lineRule="auto"/>
              <w:ind w:left="0"/>
              <w:jc w:val="both"/>
              <w:rPr>
                <w:rFonts w:ascii="Times New Roman" w:hAnsi="Times New Roman"/>
                <w:spacing w:val="4"/>
                <w:sz w:val="24"/>
                <w:szCs w:val="24"/>
              </w:rPr>
            </w:pPr>
          </w:p>
        </w:tc>
        <w:tc>
          <w:tcPr>
            <w:tcW w:w="1168" w:type="dxa"/>
            <w:vAlign w:val="center"/>
          </w:tcPr>
          <w:p w14:paraId="00B0F8A1" w14:textId="77777777" w:rsidR="00016DCE" w:rsidRPr="00016DCE" w:rsidRDefault="00016DCE" w:rsidP="00C64000">
            <w:pPr>
              <w:pStyle w:val="ListParagraph"/>
              <w:spacing w:after="0" w:line="240" w:lineRule="auto"/>
              <w:ind w:left="0"/>
              <w:jc w:val="both"/>
              <w:rPr>
                <w:rFonts w:ascii="Times New Roman" w:hAnsi="Times New Roman"/>
                <w:spacing w:val="4"/>
                <w:sz w:val="24"/>
                <w:szCs w:val="24"/>
              </w:rPr>
            </w:pPr>
          </w:p>
        </w:tc>
        <w:tc>
          <w:tcPr>
            <w:tcW w:w="1423" w:type="dxa"/>
            <w:vAlign w:val="center"/>
          </w:tcPr>
          <w:p w14:paraId="203EDFE7" w14:textId="77777777" w:rsidR="00016DCE" w:rsidRPr="00016DCE" w:rsidRDefault="00016DCE" w:rsidP="00C64000">
            <w:pPr>
              <w:pStyle w:val="ListParagraph"/>
              <w:spacing w:after="0" w:line="240" w:lineRule="auto"/>
              <w:ind w:left="0"/>
              <w:jc w:val="both"/>
              <w:rPr>
                <w:rFonts w:ascii="Times New Roman" w:hAnsi="Times New Roman"/>
                <w:spacing w:val="4"/>
                <w:sz w:val="24"/>
                <w:szCs w:val="24"/>
              </w:rPr>
            </w:pPr>
          </w:p>
        </w:tc>
      </w:tr>
      <w:tr w:rsidR="00016DCE" w:rsidRPr="00C64000" w14:paraId="70AE393D" w14:textId="77777777" w:rsidTr="00BC1547">
        <w:tc>
          <w:tcPr>
            <w:tcW w:w="8967" w:type="dxa"/>
            <w:gridSpan w:val="7"/>
            <w:vAlign w:val="center"/>
          </w:tcPr>
          <w:p w14:paraId="38780D97" w14:textId="56B83646" w:rsidR="00016DCE" w:rsidRPr="00016DCE" w:rsidRDefault="00016DCE" w:rsidP="00C64000">
            <w:pPr>
              <w:pStyle w:val="ListParagraph"/>
              <w:spacing w:after="0" w:line="240" w:lineRule="auto"/>
              <w:ind w:left="0"/>
              <w:jc w:val="both"/>
              <w:rPr>
                <w:rFonts w:ascii="Times New Roman" w:hAnsi="Times New Roman"/>
                <w:spacing w:val="4"/>
                <w:sz w:val="24"/>
                <w:szCs w:val="24"/>
              </w:rPr>
            </w:pPr>
            <w:r w:rsidRPr="00016DCE">
              <w:rPr>
                <w:rFonts w:ascii="Times New Roman" w:hAnsi="Times New Roman"/>
                <w:spacing w:val="4"/>
                <w:sz w:val="24"/>
                <w:szCs w:val="24"/>
              </w:rPr>
              <w:t>Bằng chữ:</w:t>
            </w:r>
          </w:p>
        </w:tc>
      </w:tr>
    </w:tbl>
    <w:p w14:paraId="0558FF1C" w14:textId="03A3EEEA" w:rsidR="00467A8C" w:rsidRPr="00016DCE" w:rsidRDefault="00467A8C"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Cơ sở xác định khối lượng</w:t>
      </w:r>
      <w:r w:rsidR="0092301D" w:rsidRPr="00016DCE">
        <w:rPr>
          <w:sz w:val="27"/>
          <w:szCs w:val="27"/>
          <w:lang w:val="nl-NL"/>
        </w:rPr>
        <w:t xml:space="preserve">/số </w:t>
      </w:r>
      <w:r w:rsidR="0092301D" w:rsidRPr="00016DCE">
        <w:rPr>
          <w:spacing w:val="4"/>
          <w:sz w:val="27"/>
          <w:szCs w:val="27"/>
          <w:lang w:val="vi-VN"/>
        </w:rPr>
        <w:t>lượng</w:t>
      </w:r>
      <w:r w:rsidRPr="00016DCE">
        <w:rPr>
          <w:sz w:val="27"/>
          <w:szCs w:val="27"/>
          <w:lang w:val="nl-NL"/>
        </w:rPr>
        <w:t xml:space="preserve"> mua sắm</w:t>
      </w:r>
      <w:r w:rsidR="000A2A94" w:rsidRPr="00016DCE">
        <w:rPr>
          <w:sz w:val="27"/>
          <w:szCs w:val="27"/>
          <w:lang w:val="nl-NL"/>
        </w:rPr>
        <w:t xml:space="preserve"> hàng hóa</w:t>
      </w:r>
      <w:r w:rsidR="00357F1F" w:rsidRPr="00016DCE">
        <w:rPr>
          <w:sz w:val="27"/>
          <w:szCs w:val="27"/>
          <w:lang w:val="nl-NL"/>
        </w:rPr>
        <w:t>/thuê ngoài</w:t>
      </w:r>
      <w:r w:rsidRPr="00016DCE">
        <w:rPr>
          <w:sz w:val="27"/>
          <w:szCs w:val="27"/>
          <w:lang w:val="nl-NL"/>
        </w:rPr>
        <w:t xml:space="preserve">: </w:t>
      </w:r>
    </w:p>
    <w:p w14:paraId="423F8CEB" w14:textId="7C3AD6D7" w:rsidR="00467A8C" w:rsidRPr="00016DCE" w:rsidRDefault="0092301D" w:rsidP="00016DCE">
      <w:pPr>
        <w:pStyle w:val="ListParagraph"/>
        <w:numPr>
          <w:ilvl w:val="0"/>
          <w:numId w:val="17"/>
        </w:numPr>
        <w:spacing w:after="0" w:line="276" w:lineRule="auto"/>
        <w:ind w:left="720" w:hanging="270"/>
        <w:jc w:val="both"/>
        <w:rPr>
          <w:sz w:val="27"/>
          <w:szCs w:val="27"/>
          <w:lang w:val="nl-NL"/>
        </w:rPr>
      </w:pPr>
      <w:r w:rsidRPr="00016DCE">
        <w:rPr>
          <w:sz w:val="27"/>
          <w:szCs w:val="27"/>
          <w:lang w:val="nl-NL"/>
        </w:rPr>
        <w:t>Số</w:t>
      </w:r>
      <w:r w:rsidR="00467A8C" w:rsidRPr="00016DCE">
        <w:rPr>
          <w:sz w:val="27"/>
          <w:szCs w:val="27"/>
          <w:lang w:val="nl-NL"/>
        </w:rPr>
        <w:t xml:space="preserve"> lượng mua sắm </w:t>
      </w:r>
      <w:r w:rsidR="000A2A94" w:rsidRPr="00016DCE">
        <w:rPr>
          <w:sz w:val="27"/>
          <w:szCs w:val="27"/>
          <w:lang w:val="nl-NL"/>
        </w:rPr>
        <w:t>hàng hóa</w:t>
      </w:r>
      <w:r w:rsidR="00467A8C" w:rsidRPr="00016DCE">
        <w:rPr>
          <w:sz w:val="27"/>
          <w:szCs w:val="27"/>
          <w:lang w:val="nl-NL"/>
        </w:rPr>
        <w:t xml:space="preserve"> được xác định ....</w:t>
      </w:r>
    </w:p>
    <w:p w14:paraId="1B0DF29C" w14:textId="335EDA53" w:rsidR="00467A8C" w:rsidRPr="00016DCE" w:rsidRDefault="00467A8C" w:rsidP="00016DCE">
      <w:pPr>
        <w:pStyle w:val="ListParagraph"/>
        <w:numPr>
          <w:ilvl w:val="0"/>
          <w:numId w:val="17"/>
        </w:numPr>
        <w:spacing w:after="0" w:line="276" w:lineRule="auto"/>
        <w:ind w:left="720" w:hanging="270"/>
        <w:jc w:val="both"/>
        <w:rPr>
          <w:sz w:val="27"/>
          <w:szCs w:val="27"/>
          <w:lang w:val="nl-NL"/>
        </w:rPr>
      </w:pPr>
      <w:r w:rsidRPr="00016DCE">
        <w:rPr>
          <w:sz w:val="27"/>
          <w:szCs w:val="27"/>
          <w:lang w:val="nl-NL"/>
        </w:rPr>
        <w:t>Khối lượng dịch vụ thuê ngoài .... được xác định từ nội dung công việc thuê ngoài được bóc từ ước lượng nỗ lực các nội dung công việc cần thực hiện dự án kinh doanh (chi tiết theo Phụ lục số ....)</w:t>
      </w:r>
    </w:p>
    <w:p w14:paraId="68FC7266" w14:textId="67D759BD" w:rsidR="00467A8C" w:rsidRPr="00016DCE" w:rsidRDefault="00467A8C" w:rsidP="00016DCE">
      <w:pPr>
        <w:pStyle w:val="ListParagraph"/>
        <w:numPr>
          <w:ilvl w:val="0"/>
          <w:numId w:val="16"/>
        </w:numPr>
        <w:spacing w:before="60" w:after="60" w:line="276" w:lineRule="auto"/>
        <w:ind w:left="450" w:hanging="450"/>
        <w:jc w:val="both"/>
        <w:rPr>
          <w:sz w:val="27"/>
          <w:szCs w:val="27"/>
          <w:lang w:val="nl-NL" w:eastAsia="en-US"/>
        </w:rPr>
      </w:pPr>
      <w:r w:rsidRPr="00016DCE">
        <w:rPr>
          <w:sz w:val="27"/>
          <w:szCs w:val="27"/>
          <w:lang w:val="nl-NL"/>
        </w:rPr>
        <w:t xml:space="preserve">Cơ sở xác định đơn giá: Căn cứ theo báo giá tham khảo đính kèm </w:t>
      </w:r>
      <w:r w:rsidR="00357F1F" w:rsidRPr="00016DCE">
        <w:rPr>
          <w:bCs/>
          <w:noProof/>
          <w:spacing w:val="-4"/>
          <w:sz w:val="27"/>
          <w:szCs w:val="27"/>
        </w:rPr>
        <w:t>PA SXKD</w:t>
      </w:r>
    </w:p>
    <w:p w14:paraId="37BD9C42" w14:textId="7867C286" w:rsidR="00CF5518" w:rsidRPr="00016DCE" w:rsidRDefault="00CF5518"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 xml:space="preserve">Nguồn vốn thực hiện: </w:t>
      </w:r>
      <w:r w:rsidR="00357F1F" w:rsidRPr="00016DCE">
        <w:rPr>
          <w:sz w:val="27"/>
          <w:szCs w:val="27"/>
          <w:lang w:val="nl-NL"/>
        </w:rPr>
        <w:t>Nguồn vốn sản xuất kinh doanh năm….</w:t>
      </w:r>
    </w:p>
    <w:p w14:paraId="00204FD2" w14:textId="5D51A54B" w:rsidR="00CF5518" w:rsidRPr="00016DCE" w:rsidRDefault="00CF5518"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 xml:space="preserve">Đơn vị sử dụng: </w:t>
      </w:r>
      <w:r w:rsidR="00D840C1" w:rsidRPr="00016DCE">
        <w:rPr>
          <w:sz w:val="27"/>
          <w:szCs w:val="27"/>
          <w:lang w:val="nl-NL"/>
        </w:rPr>
        <w:t>Trung tâm kinh doanh</w:t>
      </w:r>
      <w:r w:rsidR="00016DCE" w:rsidRPr="00016DCE">
        <w:rPr>
          <w:sz w:val="27"/>
          <w:szCs w:val="27"/>
          <w:lang w:val="nl-NL"/>
        </w:rPr>
        <w:t>/</w:t>
      </w:r>
      <w:r w:rsidR="00467A8C" w:rsidRPr="00016DCE">
        <w:rPr>
          <w:sz w:val="27"/>
          <w:szCs w:val="27"/>
          <w:lang w:val="nl-NL"/>
        </w:rPr>
        <w:t>Trung tâm sản xuất …</w:t>
      </w:r>
    </w:p>
    <w:p w14:paraId="72A2D579" w14:textId="1F00332C" w:rsidR="00CF5518" w:rsidRPr="00016DCE" w:rsidRDefault="00CF5518" w:rsidP="00016DCE">
      <w:pPr>
        <w:pStyle w:val="ListParagraph"/>
        <w:numPr>
          <w:ilvl w:val="0"/>
          <w:numId w:val="4"/>
        </w:numPr>
        <w:tabs>
          <w:tab w:val="clear" w:pos="0"/>
        </w:tabs>
        <w:spacing w:after="0" w:line="276" w:lineRule="auto"/>
        <w:ind w:left="425" w:hanging="425"/>
        <w:jc w:val="both"/>
        <w:rPr>
          <w:b/>
          <w:spacing w:val="-4"/>
          <w:sz w:val="27"/>
          <w:szCs w:val="27"/>
        </w:rPr>
      </w:pPr>
      <w:r w:rsidRPr="00016DCE">
        <w:rPr>
          <w:b/>
          <w:spacing w:val="-4"/>
          <w:sz w:val="27"/>
          <w:szCs w:val="27"/>
        </w:rPr>
        <w:t>KẾ HOẠCH TRIỂN KHAI</w:t>
      </w:r>
    </w:p>
    <w:p w14:paraId="6BE466E9" w14:textId="6F0F9899" w:rsidR="002B0D24" w:rsidRPr="001F3C61" w:rsidRDefault="00CF5518" w:rsidP="00016DCE">
      <w:pPr>
        <w:pStyle w:val="ListParagraph"/>
        <w:numPr>
          <w:ilvl w:val="6"/>
          <w:numId w:val="4"/>
        </w:numPr>
        <w:tabs>
          <w:tab w:val="clear" w:pos="0"/>
        </w:tabs>
        <w:spacing w:before="120" w:after="120" w:line="240" w:lineRule="auto"/>
        <w:ind w:left="360"/>
        <w:jc w:val="both"/>
        <w:rPr>
          <w:b/>
          <w:lang w:val="nl-NL"/>
        </w:rPr>
      </w:pPr>
      <w:r w:rsidRPr="00016DCE">
        <w:rPr>
          <w:b/>
          <w:sz w:val="27"/>
          <w:szCs w:val="27"/>
          <w:lang w:val="nl-NL"/>
        </w:rPr>
        <w:t>Các điều kiện đảm bảo</w:t>
      </w:r>
      <w:r w:rsidR="00467A8C" w:rsidRPr="001F3C61">
        <w:rPr>
          <w:b/>
          <w:lang w:val="nl-NL"/>
        </w:rPr>
        <w:t xml:space="preserve"> </w:t>
      </w:r>
      <w:r w:rsidR="00467A8C" w:rsidRPr="00016DCE">
        <w:rPr>
          <w:bCs/>
          <w:i/>
          <w:color w:val="000000"/>
          <w:sz w:val="26"/>
          <w:szCs w:val="26"/>
          <w:lang w:val="nl-NL"/>
        </w:rPr>
        <w:t>[AM, PM cung cấp thông tin]</w:t>
      </w:r>
      <w:commentRangeStart w:id="2"/>
      <w:commentRangeEnd w:id="2"/>
      <w:r w:rsidR="00467A8C" w:rsidRPr="00016DCE">
        <w:rPr>
          <w:bCs/>
          <w:i/>
          <w:color w:val="000000"/>
          <w:sz w:val="26"/>
          <w:szCs w:val="26"/>
          <w:lang w:val="nl-NL"/>
        </w:rPr>
        <w:t xml:space="preserve"> </w:t>
      </w:r>
    </w:p>
    <w:p w14:paraId="344CECB6" w14:textId="4B47A81D" w:rsidR="006245AF" w:rsidRPr="00016DCE" w:rsidRDefault="006245AF" w:rsidP="00016DCE">
      <w:pPr>
        <w:pStyle w:val="ListParagraph"/>
        <w:numPr>
          <w:ilvl w:val="0"/>
          <w:numId w:val="16"/>
        </w:numPr>
        <w:spacing w:before="60" w:after="60" w:line="276" w:lineRule="auto"/>
        <w:ind w:left="450" w:hanging="450"/>
        <w:jc w:val="both"/>
        <w:rPr>
          <w:spacing w:val="4"/>
          <w:sz w:val="27"/>
          <w:szCs w:val="27"/>
          <w:lang w:val="vi-VN" w:eastAsia="en-US"/>
        </w:rPr>
      </w:pPr>
      <w:bookmarkStart w:id="3" w:name="_Hlk155269028"/>
      <w:r w:rsidRPr="00016DCE">
        <w:rPr>
          <w:spacing w:val="4"/>
          <w:sz w:val="27"/>
          <w:szCs w:val="27"/>
          <w:lang w:val="vi-VN" w:eastAsia="en-US"/>
        </w:rPr>
        <w:t xml:space="preserve">Đảm </w:t>
      </w:r>
      <w:r w:rsidRPr="00016DCE">
        <w:rPr>
          <w:sz w:val="27"/>
          <w:szCs w:val="27"/>
          <w:lang w:val="nl-NL"/>
        </w:rPr>
        <w:t>bảo</w:t>
      </w:r>
      <w:r w:rsidRPr="00016DCE">
        <w:rPr>
          <w:spacing w:val="4"/>
          <w:sz w:val="27"/>
          <w:szCs w:val="27"/>
          <w:lang w:val="vi-VN" w:eastAsia="en-US"/>
        </w:rPr>
        <w:t xml:space="preserve"> nguồn lực, nhân sự:</w:t>
      </w:r>
    </w:p>
    <w:p w14:paraId="0621C389" w14:textId="4A51D605" w:rsidR="006245AF" w:rsidRPr="00016DCE" w:rsidRDefault="006245AF" w:rsidP="00016DCE">
      <w:pPr>
        <w:pStyle w:val="ListParagraph"/>
        <w:numPr>
          <w:ilvl w:val="0"/>
          <w:numId w:val="16"/>
        </w:numPr>
        <w:spacing w:before="60" w:after="60" w:line="276" w:lineRule="auto"/>
        <w:ind w:left="450" w:hanging="450"/>
        <w:jc w:val="both"/>
        <w:rPr>
          <w:spacing w:val="4"/>
          <w:sz w:val="27"/>
          <w:szCs w:val="27"/>
          <w:lang w:val="vi-VN" w:eastAsia="en-US"/>
        </w:rPr>
      </w:pPr>
      <w:r w:rsidRPr="00016DCE">
        <w:rPr>
          <w:spacing w:val="4"/>
          <w:sz w:val="27"/>
          <w:szCs w:val="27"/>
          <w:lang w:val="vi-VN" w:eastAsia="en-US"/>
        </w:rPr>
        <w:t xml:space="preserve">Đảm bảo </w:t>
      </w:r>
      <w:r w:rsidR="00357F1F" w:rsidRPr="00016DCE">
        <w:rPr>
          <w:spacing w:val="4"/>
          <w:sz w:val="27"/>
          <w:szCs w:val="27"/>
          <w:lang w:eastAsia="en-US"/>
        </w:rPr>
        <w:t xml:space="preserve">cơ sở </w:t>
      </w:r>
      <w:r w:rsidRPr="00016DCE">
        <w:rPr>
          <w:spacing w:val="4"/>
          <w:sz w:val="27"/>
          <w:szCs w:val="27"/>
          <w:lang w:val="vi-VN" w:eastAsia="en-US"/>
        </w:rPr>
        <w:t>hạ tầng:</w:t>
      </w:r>
      <w:r w:rsidR="00016DCE">
        <w:rPr>
          <w:spacing w:val="4"/>
          <w:sz w:val="27"/>
          <w:szCs w:val="27"/>
        </w:rPr>
        <w:t xml:space="preserve"> </w:t>
      </w:r>
    </w:p>
    <w:p w14:paraId="585701D6" w14:textId="421F8FC5" w:rsidR="006245AF" w:rsidRPr="00016DCE" w:rsidRDefault="006245AF" w:rsidP="00016DCE">
      <w:pPr>
        <w:pStyle w:val="ListParagraph"/>
        <w:numPr>
          <w:ilvl w:val="0"/>
          <w:numId w:val="16"/>
        </w:numPr>
        <w:spacing w:after="0" w:line="276" w:lineRule="auto"/>
        <w:ind w:left="450" w:hanging="450"/>
        <w:jc w:val="both"/>
        <w:rPr>
          <w:spacing w:val="4"/>
          <w:sz w:val="27"/>
          <w:szCs w:val="27"/>
          <w:lang w:val="vi-VN" w:eastAsia="en-US"/>
        </w:rPr>
      </w:pPr>
      <w:r w:rsidRPr="00016DCE">
        <w:rPr>
          <w:spacing w:val="4"/>
          <w:sz w:val="27"/>
          <w:szCs w:val="27"/>
          <w:lang w:val="vi-VN" w:eastAsia="en-US"/>
        </w:rPr>
        <w:t xml:space="preserve">Đề </w:t>
      </w:r>
      <w:r w:rsidRPr="00016DCE">
        <w:rPr>
          <w:sz w:val="27"/>
          <w:szCs w:val="27"/>
          <w:lang w:val="nl-NL"/>
        </w:rPr>
        <w:t>xuất</w:t>
      </w:r>
      <w:r w:rsidRPr="00016DCE">
        <w:rPr>
          <w:spacing w:val="4"/>
          <w:sz w:val="27"/>
          <w:szCs w:val="27"/>
          <w:lang w:val="vi-VN" w:eastAsia="en-US"/>
        </w:rPr>
        <w:t xml:space="preserve"> phương án tổ chức đầu tư, mua sắ</w:t>
      </w:r>
      <w:r w:rsidR="00016DCE" w:rsidRPr="00016DCE">
        <w:rPr>
          <w:spacing w:val="4"/>
          <w:sz w:val="27"/>
          <w:szCs w:val="27"/>
          <w:lang w:val="vi-VN" w:eastAsia="en-US"/>
        </w:rPr>
        <w:t>m/</w:t>
      </w:r>
      <w:r w:rsidRPr="00016DCE">
        <w:rPr>
          <w:spacing w:val="4"/>
          <w:sz w:val="27"/>
          <w:szCs w:val="27"/>
          <w:lang w:val="vi-VN" w:eastAsia="en-US"/>
        </w:rPr>
        <w:t>đảm bảo hàng hóa:</w:t>
      </w:r>
    </w:p>
    <w:p w14:paraId="1CEE48E2" w14:textId="066CA893" w:rsidR="006245AF" w:rsidRPr="00016DCE" w:rsidRDefault="006245AF" w:rsidP="00016DCE">
      <w:pPr>
        <w:spacing w:after="0" w:line="276" w:lineRule="auto"/>
        <w:ind w:firstLine="142"/>
        <w:jc w:val="both"/>
        <w:rPr>
          <w:i/>
          <w:iCs/>
          <w:color w:val="000000"/>
          <w:sz w:val="26"/>
          <w:szCs w:val="26"/>
          <w:lang w:val="nl-NL" w:eastAsia="en-US"/>
        </w:rPr>
      </w:pPr>
      <w:r w:rsidRPr="00016DCE">
        <w:rPr>
          <w:i/>
          <w:iCs/>
          <w:color w:val="000000"/>
          <w:sz w:val="26"/>
          <w:szCs w:val="26"/>
          <w:lang w:val="nl-NL" w:eastAsia="en-US"/>
        </w:rPr>
        <w:t>[Mô tả</w:t>
      </w:r>
      <w:r w:rsidR="00016DCE">
        <w:rPr>
          <w:i/>
          <w:iCs/>
          <w:color w:val="000000"/>
          <w:sz w:val="26"/>
          <w:szCs w:val="26"/>
          <w:lang w:val="nl-NL" w:eastAsia="en-US"/>
        </w:rPr>
        <w:t xml:space="preserve"> kế hoạch</w:t>
      </w:r>
      <w:r w:rsidRPr="00016DCE">
        <w:rPr>
          <w:i/>
          <w:iCs/>
          <w:color w:val="000000"/>
          <w:sz w:val="26"/>
          <w:szCs w:val="26"/>
          <w:lang w:val="nl-NL" w:eastAsia="en-US"/>
        </w:rPr>
        <w:t xml:space="preserve"> tổ chức mua sắm đầu vào, thuê ngoài gồm các nộ</w:t>
      </w:r>
      <w:r w:rsidR="00016DCE">
        <w:rPr>
          <w:i/>
          <w:iCs/>
          <w:color w:val="000000"/>
          <w:sz w:val="26"/>
          <w:szCs w:val="26"/>
          <w:lang w:val="nl-NL" w:eastAsia="en-US"/>
        </w:rPr>
        <w:t>i dung:</w:t>
      </w:r>
    </w:p>
    <w:p w14:paraId="64A10B54" w14:textId="7ED20EE7" w:rsidR="00016DCE" w:rsidRDefault="006245AF" w:rsidP="00016DCE">
      <w:pPr>
        <w:pStyle w:val="ListParagraph"/>
        <w:numPr>
          <w:ilvl w:val="0"/>
          <w:numId w:val="16"/>
        </w:numPr>
        <w:spacing w:after="0" w:line="276" w:lineRule="auto"/>
        <w:ind w:left="450" w:hanging="270"/>
        <w:jc w:val="both"/>
        <w:rPr>
          <w:i/>
          <w:color w:val="000000"/>
          <w:sz w:val="26"/>
          <w:szCs w:val="26"/>
          <w:lang w:val="nl-NL" w:eastAsia="en-US"/>
        </w:rPr>
      </w:pPr>
      <w:r w:rsidRPr="00016DCE">
        <w:rPr>
          <w:i/>
          <w:color w:val="000000"/>
          <w:sz w:val="26"/>
          <w:szCs w:val="26"/>
          <w:lang w:val="nl-NL" w:eastAsia="en-US"/>
        </w:rPr>
        <w:t xml:space="preserve">Thời gian </w:t>
      </w:r>
      <w:r w:rsidRPr="00016DCE">
        <w:rPr>
          <w:bCs/>
          <w:i/>
          <w:color w:val="000000"/>
          <w:sz w:val="26"/>
          <w:szCs w:val="26"/>
          <w:lang w:val="nl-NL"/>
        </w:rPr>
        <w:t>thuê</w:t>
      </w:r>
      <w:r w:rsidRPr="00016DCE">
        <w:rPr>
          <w:i/>
          <w:color w:val="000000"/>
          <w:sz w:val="26"/>
          <w:szCs w:val="26"/>
          <w:lang w:val="nl-NL" w:eastAsia="en-US"/>
        </w:rPr>
        <w:t xml:space="preserve"> ngoài từ ... hay theo giai đoạn ,... diễn giải lý do sắp xếp, bố trí việc thuê ngoài</w:t>
      </w:r>
      <w:r w:rsidR="00016DCE">
        <w:rPr>
          <w:i/>
          <w:color w:val="000000"/>
          <w:sz w:val="26"/>
          <w:szCs w:val="26"/>
          <w:lang w:val="nl-NL" w:eastAsia="en-US"/>
        </w:rPr>
        <w:t>.</w:t>
      </w:r>
    </w:p>
    <w:p w14:paraId="41C6326D" w14:textId="16A8BEC4" w:rsidR="005D3D71" w:rsidRPr="00016DCE" w:rsidRDefault="006245AF" w:rsidP="00016DCE">
      <w:pPr>
        <w:pStyle w:val="ListParagraph"/>
        <w:numPr>
          <w:ilvl w:val="0"/>
          <w:numId w:val="16"/>
        </w:numPr>
        <w:spacing w:after="0" w:line="276" w:lineRule="auto"/>
        <w:ind w:left="450" w:hanging="270"/>
        <w:jc w:val="both"/>
        <w:rPr>
          <w:i/>
          <w:color w:val="000000"/>
          <w:sz w:val="26"/>
          <w:szCs w:val="26"/>
          <w:lang w:val="nl-NL" w:eastAsia="en-US"/>
        </w:rPr>
      </w:pPr>
      <w:r w:rsidRPr="00016DCE">
        <w:rPr>
          <w:i/>
          <w:color w:val="000000"/>
          <w:sz w:val="26"/>
          <w:szCs w:val="26"/>
          <w:lang w:val="nl-NL" w:eastAsia="en-US"/>
        </w:rPr>
        <w:t>Sắp xếp phạm vi công việc, Khối lượng thuê ngoài theo từng giai đoạn?</w:t>
      </w:r>
      <w:r w:rsidR="00016DCE">
        <w:rPr>
          <w:i/>
          <w:color w:val="000000"/>
          <w:sz w:val="26"/>
          <w:szCs w:val="26"/>
          <w:lang w:val="nl-NL" w:eastAsia="en-US"/>
        </w:rPr>
        <w:t>]</w:t>
      </w:r>
    </w:p>
    <w:bookmarkEnd w:id="3"/>
    <w:p w14:paraId="3BC7F862" w14:textId="77777777" w:rsidR="00016DCE" w:rsidRDefault="00CF5518" w:rsidP="00016DCE">
      <w:pPr>
        <w:pStyle w:val="ListParagraph"/>
        <w:numPr>
          <w:ilvl w:val="6"/>
          <w:numId w:val="4"/>
        </w:numPr>
        <w:tabs>
          <w:tab w:val="clear" w:pos="0"/>
        </w:tabs>
        <w:spacing w:before="120" w:after="120" w:line="240" w:lineRule="auto"/>
        <w:ind w:left="360"/>
        <w:jc w:val="both"/>
        <w:rPr>
          <w:b/>
          <w:sz w:val="27"/>
          <w:szCs w:val="27"/>
          <w:lang w:val="nl-NL"/>
        </w:rPr>
      </w:pPr>
      <w:r w:rsidRPr="00016DCE">
        <w:rPr>
          <w:b/>
          <w:sz w:val="27"/>
          <w:szCs w:val="27"/>
          <w:lang w:val="nl-NL"/>
        </w:rPr>
        <w:t>Tổ chức thực hiện</w:t>
      </w:r>
    </w:p>
    <w:p w14:paraId="0DB7C0B1" w14:textId="46204193" w:rsidR="006245AF" w:rsidRPr="00016DCE" w:rsidRDefault="00016DCE" w:rsidP="00016DCE">
      <w:pPr>
        <w:pStyle w:val="ListParagraph"/>
        <w:numPr>
          <w:ilvl w:val="1"/>
          <w:numId w:val="18"/>
        </w:numPr>
        <w:spacing w:before="120" w:after="120" w:line="240" w:lineRule="auto"/>
        <w:ind w:left="630" w:hanging="630"/>
        <w:jc w:val="both"/>
        <w:rPr>
          <w:b/>
          <w:sz w:val="27"/>
          <w:szCs w:val="27"/>
          <w:lang w:val="nl-NL"/>
        </w:rPr>
      </w:pPr>
      <w:r w:rsidRPr="00016DCE">
        <w:rPr>
          <w:rFonts w:eastAsia="Calibri"/>
          <w:b/>
          <w:bCs/>
          <w:i/>
          <w:iCs/>
          <w:noProof/>
          <w:sz w:val="27"/>
          <w:szCs w:val="27"/>
          <w:lang w:val="nl-NL"/>
        </w:rPr>
        <w:t>Trung tâm kinh doanh</w:t>
      </w:r>
    </w:p>
    <w:p w14:paraId="5D680876" w14:textId="5A383990" w:rsidR="006245AF" w:rsidRPr="00016DCE" w:rsidRDefault="006245A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Chủ trì tổ chức triển khai thực hiện PA SXKD đảm bảo dịch vụ cho khách hàng theo các nội dung của hợp đồng ký với khách hàng;</w:t>
      </w:r>
    </w:p>
    <w:p w14:paraId="7B197F9D" w14:textId="664EB99D" w:rsidR="006245AF" w:rsidRPr="00016DCE" w:rsidRDefault="006245A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Chủ trì theo dõi, nghiệm thu dịch vụ với khách hàng đảm bảo đúng tiến độ;</w:t>
      </w:r>
    </w:p>
    <w:p w14:paraId="1C41A7B1" w14:textId="4EBDEC2F" w:rsidR="006245AF" w:rsidRPr="00016DCE" w:rsidRDefault="006245A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Chủ trì đôn đốc, thu hồi doanh thu của công việc đã thực hiện xong với khách hàng đảm bảo quy định Công ty;</w:t>
      </w:r>
    </w:p>
    <w:p w14:paraId="1DCAFC4E" w14:textId="1AA7C339" w:rsidR="006245AF" w:rsidRPr="00016DCE" w:rsidRDefault="006245A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 xml:space="preserve">Chủ trì tổng hợp, đánh giá hiệu quả thực hiện PA SXKD báo cáo Ban GĐ Công ty và rút kinh nghiệm cho các dự án mới. </w:t>
      </w:r>
    </w:p>
    <w:p w14:paraId="0F3E0F5C" w14:textId="1FB6F74B" w:rsidR="006245AF" w:rsidRPr="00016DCE" w:rsidRDefault="006245AF" w:rsidP="00016DCE">
      <w:pPr>
        <w:pStyle w:val="ListParagraph"/>
        <w:numPr>
          <w:ilvl w:val="1"/>
          <w:numId w:val="18"/>
        </w:numPr>
        <w:spacing w:before="120" w:after="120" w:line="240" w:lineRule="auto"/>
        <w:ind w:left="630" w:hanging="630"/>
        <w:jc w:val="both"/>
        <w:rPr>
          <w:rFonts w:eastAsia="Calibri"/>
          <w:b/>
          <w:bCs/>
          <w:i/>
          <w:iCs/>
          <w:noProof/>
          <w:sz w:val="27"/>
          <w:szCs w:val="27"/>
          <w:lang w:val="nl-NL"/>
        </w:rPr>
      </w:pPr>
      <w:r w:rsidRPr="00016DCE">
        <w:rPr>
          <w:rFonts w:eastAsia="Calibri"/>
          <w:b/>
          <w:bCs/>
          <w:i/>
          <w:iCs/>
          <w:noProof/>
          <w:sz w:val="27"/>
          <w:szCs w:val="27"/>
          <w:lang w:val="nl-NL"/>
        </w:rPr>
        <w:t>Phòng Đầu tư – Pháp chế</w:t>
      </w:r>
    </w:p>
    <w:p w14:paraId="257A2AED" w14:textId="334540AF" w:rsidR="00357F1F" w:rsidRPr="00016DCE" w:rsidRDefault="00357F1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Bộ phận Đầ</w:t>
      </w:r>
      <w:r w:rsidR="00016DCE">
        <w:rPr>
          <w:sz w:val="27"/>
          <w:szCs w:val="27"/>
          <w:lang w:val="nl-NL"/>
        </w:rPr>
        <w:t>u tư:</w:t>
      </w:r>
    </w:p>
    <w:p w14:paraId="542254A1" w14:textId="7E430DB1" w:rsidR="00357F1F" w:rsidRPr="00016DCE" w:rsidRDefault="000A10E5" w:rsidP="00016DCE">
      <w:pPr>
        <w:pStyle w:val="ListParagraph"/>
        <w:numPr>
          <w:ilvl w:val="0"/>
          <w:numId w:val="19"/>
        </w:numPr>
        <w:spacing w:after="0" w:line="240" w:lineRule="auto"/>
        <w:jc w:val="both"/>
        <w:rPr>
          <w:rFonts w:eastAsia="Calibri"/>
          <w:bCs/>
          <w:noProof/>
          <w:sz w:val="26"/>
          <w:szCs w:val="26"/>
          <w:lang w:val="nl-NL"/>
        </w:rPr>
      </w:pPr>
      <w:r w:rsidRPr="00016DCE">
        <w:rPr>
          <w:rFonts w:eastAsia="Calibri"/>
          <w:bCs/>
          <w:noProof/>
          <w:sz w:val="26"/>
          <w:szCs w:val="26"/>
          <w:lang w:val="nl-NL"/>
        </w:rPr>
        <w:t>Chủ trì</w:t>
      </w:r>
      <w:r w:rsidR="00357F1F" w:rsidRPr="00016DCE">
        <w:rPr>
          <w:rFonts w:eastAsia="Calibri"/>
          <w:bCs/>
          <w:noProof/>
          <w:sz w:val="26"/>
          <w:szCs w:val="26"/>
          <w:lang w:val="nl-NL"/>
        </w:rPr>
        <w:t xml:space="preserve"> đàm phán, soạn thảo, ký kết hợp đồng thuê ngoài trình ký Ban Giám đốc phê duyệt</w:t>
      </w:r>
    </w:p>
    <w:p w14:paraId="1D5DED49" w14:textId="25FE3B38" w:rsidR="00357F1F" w:rsidRPr="00016DCE" w:rsidRDefault="00357F1F" w:rsidP="00016DCE">
      <w:pPr>
        <w:pStyle w:val="ListParagraph"/>
        <w:numPr>
          <w:ilvl w:val="0"/>
          <w:numId w:val="19"/>
        </w:numPr>
        <w:spacing w:after="0" w:line="240" w:lineRule="auto"/>
        <w:jc w:val="both"/>
        <w:rPr>
          <w:rFonts w:eastAsia="Calibri"/>
          <w:bCs/>
          <w:noProof/>
          <w:sz w:val="26"/>
          <w:szCs w:val="26"/>
          <w:lang w:val="nl-NL"/>
        </w:rPr>
      </w:pPr>
      <w:r w:rsidRPr="00016DCE">
        <w:rPr>
          <w:rFonts w:eastAsia="Calibri"/>
          <w:bCs/>
          <w:noProof/>
          <w:sz w:val="26"/>
          <w:szCs w:val="26"/>
          <w:lang w:val="nl-NL"/>
        </w:rPr>
        <w:t xml:space="preserve">Phối hợp TTSX thực hiện nghiệm thu công việc của đối tác cung cấp dịch vụ và thực hiện thủ tục trình hồ sơ đề xuất thanh quyết toán hợp đồng mua sắm hàng hóa/dịch vụ đầu vào theo đúng quy định. </w:t>
      </w:r>
    </w:p>
    <w:p w14:paraId="7930D513" w14:textId="75F133E2" w:rsidR="00357F1F" w:rsidRPr="00016DCE" w:rsidRDefault="00357F1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 xml:space="preserve">Bộ phận Pháp chế: </w:t>
      </w:r>
      <w:r w:rsidRPr="00016DCE">
        <w:rPr>
          <w:rFonts w:eastAsia="Calibri"/>
          <w:bCs/>
          <w:noProof/>
          <w:sz w:val="26"/>
          <w:szCs w:val="26"/>
          <w:lang w:val="nl-NL"/>
        </w:rPr>
        <w:t>Rà soát Hợp đồng bảo vệ quyền và lợi ích hợp pháp cho Công ty</w:t>
      </w:r>
    </w:p>
    <w:p w14:paraId="45E3F5DC" w14:textId="40E9904B" w:rsidR="006245AF" w:rsidRPr="00016DCE" w:rsidRDefault="006245AF" w:rsidP="00016DCE">
      <w:pPr>
        <w:pStyle w:val="ListParagraph"/>
        <w:numPr>
          <w:ilvl w:val="1"/>
          <w:numId w:val="18"/>
        </w:numPr>
        <w:spacing w:before="120" w:after="120" w:line="240" w:lineRule="auto"/>
        <w:ind w:left="630" w:hanging="630"/>
        <w:jc w:val="both"/>
        <w:rPr>
          <w:rFonts w:eastAsia="Calibri"/>
          <w:b/>
          <w:bCs/>
          <w:i/>
          <w:iCs/>
          <w:noProof/>
          <w:sz w:val="27"/>
          <w:szCs w:val="27"/>
          <w:lang w:val="nl-NL"/>
        </w:rPr>
      </w:pPr>
      <w:r w:rsidRPr="00016DCE">
        <w:rPr>
          <w:rFonts w:eastAsia="Calibri"/>
          <w:b/>
          <w:bCs/>
          <w:i/>
          <w:iCs/>
          <w:noProof/>
          <w:sz w:val="27"/>
          <w:szCs w:val="27"/>
          <w:lang w:val="nl-NL"/>
        </w:rPr>
        <w:t>Trung tâm sản xuấ</w:t>
      </w:r>
      <w:r w:rsidR="00016DCE">
        <w:rPr>
          <w:rFonts w:eastAsia="Calibri"/>
          <w:b/>
          <w:bCs/>
          <w:i/>
          <w:iCs/>
          <w:noProof/>
          <w:sz w:val="27"/>
          <w:szCs w:val="27"/>
          <w:lang w:val="nl-NL"/>
        </w:rPr>
        <w:t>t …</w:t>
      </w:r>
    </w:p>
    <w:p w14:paraId="555BC02D" w14:textId="587350DF" w:rsidR="006245AF" w:rsidRPr="00016DCE" w:rsidRDefault="00357F1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Chủ trì thực hiện xây dựng và trình phê duyệt Tờ trình đề xuất mua sắm hàng hóa, dịch vụ nhằm đảm bảo nguồn lực phục vụ quá trình tổ chức sản xuất</w:t>
      </w:r>
    </w:p>
    <w:p w14:paraId="0B0DF891" w14:textId="65F2FF3D" w:rsidR="00357F1F" w:rsidRPr="00016DCE" w:rsidRDefault="000A10E5"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t>Phối hợp</w:t>
      </w:r>
      <w:r w:rsidR="00357F1F" w:rsidRPr="00016DCE">
        <w:rPr>
          <w:sz w:val="27"/>
          <w:szCs w:val="27"/>
          <w:lang w:val="nl-NL"/>
        </w:rPr>
        <w:t xml:space="preserve"> đàm phán, soạn thảo, ký kết hợp đồng mua sắm/thuê ngoài đúng quy định của Công ty đã ban hành</w:t>
      </w:r>
      <w:r w:rsidR="00016DCE">
        <w:rPr>
          <w:sz w:val="27"/>
          <w:szCs w:val="27"/>
          <w:lang w:val="nl-NL"/>
        </w:rPr>
        <w:t>.</w:t>
      </w:r>
    </w:p>
    <w:p w14:paraId="3BE87496" w14:textId="4180D0D7" w:rsidR="006245AF" w:rsidRPr="00016DCE" w:rsidRDefault="006245AF" w:rsidP="00016DCE">
      <w:pPr>
        <w:pStyle w:val="ListParagraph"/>
        <w:numPr>
          <w:ilvl w:val="0"/>
          <w:numId w:val="16"/>
        </w:numPr>
        <w:spacing w:before="60" w:after="60" w:line="276" w:lineRule="auto"/>
        <w:ind w:left="450" w:hanging="450"/>
        <w:jc w:val="both"/>
        <w:rPr>
          <w:sz w:val="27"/>
          <w:szCs w:val="27"/>
          <w:lang w:val="nl-NL"/>
        </w:rPr>
      </w:pPr>
      <w:r w:rsidRPr="00016DCE">
        <w:rPr>
          <w:sz w:val="27"/>
          <w:szCs w:val="27"/>
          <w:lang w:val="nl-NL"/>
        </w:rPr>
        <w:lastRenderedPageBreak/>
        <w:t>Chủ trì quản lý, tổ chức nghiệm thu dịch vụ, công việc với đối tác thuê ngoài đảm bảo thực hiện đúng công việc yêu cầu, đáp ứng đúng thời gian và chất lượng công việc.</w:t>
      </w:r>
    </w:p>
    <w:p w14:paraId="5FCD6A18" w14:textId="407C6FBE" w:rsidR="006245AF" w:rsidRPr="00016DCE" w:rsidRDefault="006245AF" w:rsidP="00016DCE">
      <w:pPr>
        <w:pStyle w:val="ListParagraph"/>
        <w:numPr>
          <w:ilvl w:val="1"/>
          <w:numId w:val="18"/>
        </w:numPr>
        <w:spacing w:before="120" w:after="120" w:line="240" w:lineRule="auto"/>
        <w:ind w:left="630" w:hanging="630"/>
        <w:jc w:val="both"/>
        <w:rPr>
          <w:rFonts w:eastAsia="Calibri"/>
          <w:b/>
          <w:bCs/>
          <w:noProof/>
          <w:sz w:val="26"/>
          <w:szCs w:val="26"/>
        </w:rPr>
      </w:pPr>
      <w:r w:rsidRPr="00016DCE">
        <w:rPr>
          <w:rFonts w:eastAsia="Calibri"/>
          <w:b/>
          <w:bCs/>
          <w:i/>
          <w:iCs/>
          <w:noProof/>
          <w:sz w:val="26"/>
          <w:szCs w:val="26"/>
          <w:lang w:val="vi-VN"/>
        </w:rPr>
        <w:t>Phòng PMO</w:t>
      </w:r>
    </w:p>
    <w:p w14:paraId="666BFF1F" w14:textId="4AB176C1" w:rsidR="006245AF" w:rsidRPr="00016DCE" w:rsidRDefault="006245AF" w:rsidP="00016DCE">
      <w:pPr>
        <w:pStyle w:val="ListParagraph"/>
        <w:numPr>
          <w:ilvl w:val="0"/>
          <w:numId w:val="16"/>
        </w:numPr>
        <w:spacing w:before="60" w:after="60" w:line="276" w:lineRule="auto"/>
        <w:ind w:left="450" w:hanging="450"/>
        <w:jc w:val="both"/>
        <w:rPr>
          <w:bCs/>
          <w:noProof/>
          <w:sz w:val="26"/>
          <w:szCs w:val="26"/>
          <w:lang w:val="vi-VN"/>
        </w:rPr>
      </w:pPr>
      <w:r w:rsidRPr="00016DCE">
        <w:rPr>
          <w:bCs/>
          <w:noProof/>
          <w:sz w:val="26"/>
          <w:szCs w:val="26"/>
        </w:rPr>
        <w:t xml:space="preserve">Chủ trì giám sát việc tổ chức sản xuất và phối hợp nghiệm thu kết quả, chất lượng công </w:t>
      </w:r>
      <w:r w:rsidRPr="00016DCE">
        <w:rPr>
          <w:sz w:val="27"/>
          <w:szCs w:val="27"/>
          <w:lang w:val="nl-NL"/>
        </w:rPr>
        <w:t>việc</w:t>
      </w:r>
      <w:r w:rsidRPr="00016DCE">
        <w:rPr>
          <w:bCs/>
          <w:noProof/>
          <w:sz w:val="26"/>
          <w:szCs w:val="26"/>
        </w:rPr>
        <w:t xml:space="preserve"> của các nguồn lực thuê ngoài nhằm đảm bảo triển khai đồng bộ </w:t>
      </w:r>
      <w:r w:rsidRPr="00016DCE">
        <w:rPr>
          <w:bCs/>
          <w:noProof/>
          <w:sz w:val="26"/>
          <w:szCs w:val="26"/>
          <w:lang w:val="vi-VN"/>
        </w:rPr>
        <w:t>các nội dung công việc của hợp đồng</w:t>
      </w:r>
      <w:r w:rsidRPr="00016DCE">
        <w:rPr>
          <w:bCs/>
          <w:noProof/>
          <w:sz w:val="26"/>
          <w:szCs w:val="26"/>
        </w:rPr>
        <w:t xml:space="preserve"> cung cấp dịch vụ với khách hàng</w:t>
      </w:r>
      <w:r w:rsidRPr="00016DCE">
        <w:rPr>
          <w:bCs/>
          <w:noProof/>
          <w:sz w:val="26"/>
          <w:szCs w:val="26"/>
          <w:lang w:val="vi-VN"/>
        </w:rPr>
        <w:t xml:space="preserve">, đảm bảo </w:t>
      </w:r>
      <w:r w:rsidRPr="00016DCE">
        <w:rPr>
          <w:bCs/>
          <w:noProof/>
          <w:sz w:val="26"/>
          <w:szCs w:val="26"/>
        </w:rPr>
        <w:t>việc tổ chức sản xuất đúng quy trình, quy định</w:t>
      </w:r>
      <w:r w:rsidRPr="00016DCE">
        <w:rPr>
          <w:bCs/>
          <w:noProof/>
          <w:sz w:val="26"/>
          <w:szCs w:val="26"/>
          <w:lang w:val="vi-VN"/>
        </w:rPr>
        <w:t>.</w:t>
      </w:r>
    </w:p>
    <w:p w14:paraId="58273163" w14:textId="657A7B95" w:rsidR="006245AF" w:rsidRPr="00016DCE" w:rsidRDefault="006245AF" w:rsidP="00016DCE">
      <w:pPr>
        <w:pStyle w:val="ListParagraph"/>
        <w:numPr>
          <w:ilvl w:val="1"/>
          <w:numId w:val="18"/>
        </w:numPr>
        <w:spacing w:before="120" w:after="120" w:line="240" w:lineRule="auto"/>
        <w:ind w:left="630" w:hanging="630"/>
        <w:jc w:val="both"/>
        <w:rPr>
          <w:rFonts w:eastAsia="Calibri"/>
          <w:b/>
          <w:bCs/>
          <w:i/>
          <w:iCs/>
          <w:noProof/>
          <w:sz w:val="26"/>
          <w:szCs w:val="26"/>
          <w:lang w:val="vi-VN"/>
        </w:rPr>
      </w:pPr>
      <w:r w:rsidRPr="00016DCE">
        <w:rPr>
          <w:rFonts w:eastAsia="Calibri"/>
          <w:b/>
          <w:bCs/>
          <w:i/>
          <w:iCs/>
          <w:noProof/>
          <w:sz w:val="26"/>
          <w:szCs w:val="26"/>
          <w:lang w:val="vi-VN"/>
        </w:rPr>
        <w:t>Phòng Tài chính kế toán</w:t>
      </w:r>
    </w:p>
    <w:p w14:paraId="729E76BB" w14:textId="55D37441" w:rsidR="006245AF" w:rsidRPr="00016DCE" w:rsidRDefault="006245AF" w:rsidP="00016DCE">
      <w:pPr>
        <w:pStyle w:val="ListParagraph"/>
        <w:numPr>
          <w:ilvl w:val="0"/>
          <w:numId w:val="16"/>
        </w:numPr>
        <w:spacing w:before="60" w:after="60" w:line="276" w:lineRule="auto"/>
        <w:ind w:left="450" w:hanging="450"/>
        <w:jc w:val="both"/>
        <w:rPr>
          <w:bCs/>
          <w:noProof/>
          <w:sz w:val="26"/>
          <w:szCs w:val="26"/>
        </w:rPr>
      </w:pPr>
      <w:r w:rsidRPr="00016DCE">
        <w:rPr>
          <w:bCs/>
          <w:noProof/>
          <w:sz w:val="26"/>
          <w:szCs w:val="26"/>
        </w:rPr>
        <w:t>Thẩm định nguồn vốn, đảm bảo đầy đủ vốn để thực hiện mua sắm, thuê ngoài nguồn lực thực hiện công việc.</w:t>
      </w:r>
    </w:p>
    <w:p w14:paraId="443DE6FC" w14:textId="487B37EC" w:rsidR="006245AF" w:rsidRPr="00016DCE" w:rsidRDefault="006245AF" w:rsidP="00016DCE">
      <w:pPr>
        <w:pStyle w:val="ListParagraph"/>
        <w:numPr>
          <w:ilvl w:val="0"/>
          <w:numId w:val="16"/>
        </w:numPr>
        <w:spacing w:before="60" w:after="60" w:line="276" w:lineRule="auto"/>
        <w:ind w:left="450" w:hanging="450"/>
        <w:jc w:val="both"/>
        <w:rPr>
          <w:bCs/>
          <w:noProof/>
          <w:sz w:val="26"/>
          <w:szCs w:val="26"/>
        </w:rPr>
      </w:pPr>
      <w:r w:rsidRPr="00016DCE">
        <w:rPr>
          <w:bCs/>
          <w:noProof/>
          <w:sz w:val="26"/>
          <w:szCs w:val="26"/>
        </w:rPr>
        <w:t>Thực hiện thanh quyết toán dịch vụ thuê ngoài đúng quy định và cam kết của hợp đồng.</w:t>
      </w:r>
    </w:p>
    <w:p w14:paraId="15D31F8D" w14:textId="52C0C833" w:rsidR="0058642C" w:rsidRPr="001F3C61" w:rsidRDefault="006245AF" w:rsidP="00A020F9">
      <w:pPr>
        <w:pStyle w:val="ListParagraph"/>
        <w:numPr>
          <w:ilvl w:val="1"/>
          <w:numId w:val="18"/>
        </w:numPr>
        <w:spacing w:before="120" w:after="120" w:line="240" w:lineRule="auto"/>
        <w:ind w:left="630" w:hanging="630"/>
        <w:jc w:val="both"/>
        <w:rPr>
          <w:rFonts w:eastAsia="Calibri"/>
          <w:bCs/>
          <w:noProof/>
          <w:lang w:val="nl-NL" w:eastAsia="en-US"/>
        </w:rPr>
      </w:pPr>
      <w:r w:rsidRPr="001F3C61">
        <w:rPr>
          <w:rFonts w:eastAsia="Calibri"/>
          <w:bCs/>
          <w:noProof/>
          <w:sz w:val="26"/>
          <w:szCs w:val="26"/>
        </w:rPr>
        <w:t>Các đơn vị khác thực hiện các nhiệm vụ theo chức năng, nhiệm vụ chuyên môn và yêu cầu phối hợp nhằm đảm bảo điều kiện và hỗ trợ cho Trung tâm kinh doanh, Trung tâm sản xuất thực hiện phương án kinh doanh hiệu quả.</w:t>
      </w:r>
    </w:p>
    <w:p w14:paraId="5F6E1B12" w14:textId="4D2B4B2D" w:rsidR="00F13F90" w:rsidRPr="001F3C61" w:rsidRDefault="00CF5518" w:rsidP="000D126E">
      <w:pPr>
        <w:pStyle w:val="ListParagraph"/>
        <w:numPr>
          <w:ilvl w:val="0"/>
          <w:numId w:val="4"/>
        </w:numPr>
        <w:tabs>
          <w:tab w:val="clear" w:pos="0"/>
        </w:tabs>
        <w:spacing w:after="0" w:line="276" w:lineRule="auto"/>
        <w:ind w:left="425" w:hanging="425"/>
        <w:jc w:val="both"/>
        <w:rPr>
          <w:lang w:val="nl-NL"/>
        </w:rPr>
      </w:pPr>
      <w:r w:rsidRPr="001F3C61">
        <w:rPr>
          <w:b/>
          <w:bCs/>
          <w:spacing w:val="-4"/>
          <w:lang w:val="nl-NL"/>
        </w:rPr>
        <w:t>KẾT LUẬN/KIẾN NGH</w:t>
      </w:r>
      <w:bookmarkEnd w:id="0"/>
      <w:r w:rsidR="00F13F90" w:rsidRPr="001F3C61">
        <w:rPr>
          <w:b/>
          <w:bCs/>
          <w:spacing w:val="-4"/>
          <w:lang w:val="nl-NL"/>
        </w:rPr>
        <w:t>Ị</w:t>
      </w:r>
    </w:p>
    <w:p w14:paraId="5420B79B" w14:textId="6E77232C" w:rsidR="000D126E" w:rsidRPr="000D126E" w:rsidRDefault="00CF5518" w:rsidP="000D126E">
      <w:pPr>
        <w:spacing w:after="0"/>
        <w:ind w:firstLine="425"/>
        <w:jc w:val="both"/>
        <w:rPr>
          <w:color w:val="FF0000"/>
          <w:sz w:val="27"/>
          <w:szCs w:val="27"/>
        </w:rPr>
      </w:pPr>
      <w:r w:rsidRPr="000D126E">
        <w:rPr>
          <w:sz w:val="27"/>
          <w:szCs w:val="27"/>
          <w:lang w:eastAsia="en-US"/>
        </w:rPr>
        <w:t>Trên đây là nội dung Tờ trình Phương án</w:t>
      </w:r>
      <w:r w:rsidR="00531045" w:rsidRPr="000D126E">
        <w:rPr>
          <w:sz w:val="27"/>
          <w:szCs w:val="27"/>
          <w:lang w:val="vi-VN" w:eastAsia="en-US"/>
        </w:rPr>
        <w:t xml:space="preserve"> sán xuất</w:t>
      </w:r>
      <w:r w:rsidRPr="000D126E">
        <w:rPr>
          <w:sz w:val="27"/>
          <w:szCs w:val="27"/>
          <w:lang w:eastAsia="en-US"/>
        </w:rPr>
        <w:t xml:space="preserve"> kinh doanh </w:t>
      </w:r>
      <w:r w:rsidR="006245AF" w:rsidRPr="000D126E">
        <w:rPr>
          <w:sz w:val="27"/>
          <w:szCs w:val="27"/>
          <w:lang w:eastAsia="en-US"/>
        </w:rPr>
        <w:t xml:space="preserve">của </w:t>
      </w:r>
      <w:r w:rsidR="00531045" w:rsidRPr="000D126E">
        <w:rPr>
          <w:sz w:val="27"/>
          <w:szCs w:val="27"/>
          <w:lang w:eastAsia="en-US"/>
        </w:rPr>
        <w:t>gói thầu</w:t>
      </w:r>
      <w:r w:rsidR="006245AF" w:rsidRPr="000D126E">
        <w:rPr>
          <w:sz w:val="27"/>
          <w:szCs w:val="27"/>
          <w:lang w:eastAsia="en-US"/>
        </w:rPr>
        <w:t xml:space="preserve"> </w:t>
      </w:r>
      <w:r w:rsidR="000D126E" w:rsidRPr="000D126E">
        <w:rPr>
          <w:b/>
          <w:spacing w:val="-12"/>
          <w:sz w:val="27"/>
          <w:szCs w:val="27"/>
        </w:rPr>
        <w:t>[Tên+số gói thầu/Tên dự án/Tên Khách hàng]</w:t>
      </w:r>
    </w:p>
    <w:p w14:paraId="1E1159E2" w14:textId="5BB89B0A" w:rsidR="00F13F90" w:rsidRPr="001F3C61" w:rsidRDefault="006245AF" w:rsidP="000D126E">
      <w:pPr>
        <w:tabs>
          <w:tab w:val="left" w:pos="426"/>
        </w:tabs>
        <w:spacing w:after="0" w:line="276" w:lineRule="auto"/>
        <w:ind w:firstLine="426"/>
        <w:jc w:val="both"/>
        <w:rPr>
          <w:szCs w:val="28"/>
          <w:lang w:eastAsia="en-US"/>
        </w:rPr>
      </w:pPr>
      <w:r w:rsidRPr="001F3C61">
        <w:rPr>
          <w:color w:val="000000"/>
          <w:szCs w:val="28"/>
          <w:lang w:val="nl-NL"/>
        </w:rPr>
        <w:t>Trung tâm kinh doanh</w:t>
      </w:r>
      <w:r w:rsidRPr="001F3C61">
        <w:rPr>
          <w:szCs w:val="28"/>
          <w:lang w:eastAsia="en-US"/>
        </w:rPr>
        <w:t xml:space="preserve"> </w:t>
      </w:r>
      <w:r w:rsidR="00CF5518" w:rsidRPr="001F3C61">
        <w:rPr>
          <w:szCs w:val="28"/>
          <w:lang w:eastAsia="en-US"/>
        </w:rPr>
        <w:t>kính trình Giám đốc</w:t>
      </w:r>
      <w:r w:rsidRPr="001F3C61">
        <w:rPr>
          <w:szCs w:val="28"/>
          <w:lang w:eastAsia="en-US"/>
        </w:rPr>
        <w:t xml:space="preserve"> công ty</w:t>
      </w:r>
      <w:r w:rsidR="00CF5518" w:rsidRPr="001F3C61">
        <w:rPr>
          <w:szCs w:val="28"/>
          <w:lang w:eastAsia="en-US"/>
        </w:rPr>
        <w:t xml:space="preserve"> xem xét và phê duyệt</w:t>
      </w:r>
      <w:r w:rsidRPr="001F3C61">
        <w:rPr>
          <w:szCs w:val="28"/>
          <w:lang w:eastAsia="en-US"/>
        </w:rPr>
        <w:t xml:space="preserve"> </w:t>
      </w:r>
      <w:r w:rsidRPr="001F3C61">
        <w:rPr>
          <w:color w:val="000000"/>
          <w:szCs w:val="28"/>
          <w:lang w:eastAsia="en-US"/>
        </w:rPr>
        <w:t>để các đơn vị tổ chức thực hiện theo kế hoạch</w:t>
      </w:r>
      <w:r w:rsidR="00CF5518" w:rsidRPr="001F3C61">
        <w:rPr>
          <w:szCs w:val="28"/>
          <w:lang w:eastAsia="en-US"/>
        </w:rPr>
        <w:t>.</w:t>
      </w:r>
    </w:p>
    <w:tbl>
      <w:tblPr>
        <w:tblW w:w="9786" w:type="dxa"/>
        <w:jc w:val="center"/>
        <w:tblLook w:val="04A0" w:firstRow="1" w:lastRow="0" w:firstColumn="1" w:lastColumn="0" w:noHBand="0" w:noVBand="1"/>
      </w:tblPr>
      <w:tblGrid>
        <w:gridCol w:w="2446"/>
        <w:gridCol w:w="2447"/>
        <w:gridCol w:w="2446"/>
        <w:gridCol w:w="2447"/>
      </w:tblGrid>
      <w:tr w:rsidR="001434CA" w:rsidRPr="000D126E" w14:paraId="07798FAE" w14:textId="77777777" w:rsidTr="00082A22">
        <w:trPr>
          <w:trHeight w:val="2584"/>
          <w:jc w:val="center"/>
        </w:trPr>
        <w:tc>
          <w:tcPr>
            <w:tcW w:w="4893" w:type="dxa"/>
            <w:gridSpan w:val="2"/>
          </w:tcPr>
          <w:p w14:paraId="36CAA339" w14:textId="088D0E7F" w:rsidR="001434CA" w:rsidRPr="000D126E" w:rsidRDefault="001434CA" w:rsidP="000D126E">
            <w:pPr>
              <w:spacing w:before="80" w:after="80"/>
              <w:jc w:val="center"/>
              <w:rPr>
                <w:b/>
                <w:noProof/>
                <w:sz w:val="26"/>
                <w:szCs w:val="26"/>
                <w:lang w:val="nl-NL"/>
              </w:rPr>
            </w:pPr>
            <w:bookmarkStart w:id="4" w:name="_Hlk207980022"/>
            <w:r w:rsidRPr="000D126E">
              <w:rPr>
                <w:b/>
                <w:noProof/>
                <w:sz w:val="26"/>
                <w:szCs w:val="26"/>
                <w:lang w:val="nl-NL"/>
              </w:rPr>
              <w:t>PHÓ GIÁM ĐỐC SẢN XU</w:t>
            </w:r>
            <w:bookmarkStart w:id="5" w:name="_GoBack"/>
            <w:bookmarkEnd w:id="5"/>
            <w:r w:rsidRPr="000D126E">
              <w:rPr>
                <w:b/>
                <w:noProof/>
                <w:sz w:val="26"/>
                <w:szCs w:val="26"/>
                <w:lang w:val="nl-NL"/>
              </w:rPr>
              <w:t>ẤT</w:t>
            </w:r>
          </w:p>
        </w:tc>
        <w:tc>
          <w:tcPr>
            <w:tcW w:w="4893" w:type="dxa"/>
            <w:gridSpan w:val="2"/>
          </w:tcPr>
          <w:p w14:paraId="16E48871" w14:textId="77777777" w:rsidR="001434CA" w:rsidRPr="000D126E" w:rsidRDefault="001434CA" w:rsidP="000D126E">
            <w:pPr>
              <w:spacing w:after="0"/>
              <w:jc w:val="center"/>
              <w:rPr>
                <w:b/>
                <w:noProof/>
                <w:sz w:val="26"/>
                <w:szCs w:val="26"/>
                <w:lang w:val="nl-NL"/>
              </w:rPr>
            </w:pPr>
            <w:r w:rsidRPr="000D126E">
              <w:rPr>
                <w:b/>
                <w:noProof/>
                <w:sz w:val="26"/>
                <w:szCs w:val="26"/>
                <w:lang w:val="nl-NL"/>
              </w:rPr>
              <w:t>PHÓ GIÁM ĐỐC KINH DOANH</w:t>
            </w:r>
          </w:p>
          <w:p w14:paraId="58531C82" w14:textId="77777777" w:rsidR="00164B9C" w:rsidRPr="000D126E" w:rsidRDefault="00164B9C" w:rsidP="000D126E">
            <w:pPr>
              <w:spacing w:after="0"/>
              <w:jc w:val="center"/>
              <w:rPr>
                <w:i/>
                <w:noProof/>
                <w:sz w:val="26"/>
                <w:szCs w:val="26"/>
                <w:lang w:val="nl-NL"/>
              </w:rPr>
            </w:pPr>
            <w:r w:rsidRPr="000D126E">
              <w:rPr>
                <w:i/>
                <w:noProof/>
                <w:sz w:val="26"/>
                <w:szCs w:val="26"/>
                <w:lang w:val="nl-NL"/>
              </w:rPr>
              <w:t>(chân ký này sẽ áp dụng theo mô hình hiện hành của Công ty)</w:t>
            </w:r>
          </w:p>
        </w:tc>
      </w:tr>
      <w:tr w:rsidR="001434CA" w:rsidRPr="000D126E" w14:paraId="27B2D38F" w14:textId="77777777" w:rsidTr="00082A22">
        <w:trPr>
          <w:trHeight w:val="2457"/>
          <w:jc w:val="center"/>
        </w:trPr>
        <w:tc>
          <w:tcPr>
            <w:tcW w:w="2446" w:type="dxa"/>
          </w:tcPr>
          <w:p w14:paraId="5D89C1A1" w14:textId="77777777" w:rsidR="001434CA" w:rsidRPr="000D126E" w:rsidRDefault="001434CA" w:rsidP="009E58CA">
            <w:pPr>
              <w:spacing w:before="80" w:after="80"/>
              <w:jc w:val="center"/>
              <w:rPr>
                <w:b/>
                <w:noProof/>
                <w:sz w:val="26"/>
                <w:szCs w:val="26"/>
              </w:rPr>
            </w:pPr>
            <w:r w:rsidRPr="000D126E">
              <w:rPr>
                <w:b/>
                <w:noProof/>
                <w:sz w:val="26"/>
                <w:szCs w:val="26"/>
              </w:rPr>
              <w:t>P.TCKT</w:t>
            </w:r>
          </w:p>
        </w:tc>
        <w:tc>
          <w:tcPr>
            <w:tcW w:w="2447" w:type="dxa"/>
          </w:tcPr>
          <w:p w14:paraId="08D618E8" w14:textId="77777777" w:rsidR="001434CA" w:rsidRPr="000D126E" w:rsidRDefault="001434CA" w:rsidP="009E58CA">
            <w:pPr>
              <w:spacing w:before="80" w:after="80"/>
              <w:jc w:val="center"/>
              <w:rPr>
                <w:b/>
                <w:noProof/>
                <w:sz w:val="26"/>
                <w:szCs w:val="26"/>
              </w:rPr>
            </w:pPr>
            <w:r w:rsidRPr="000D126E">
              <w:rPr>
                <w:b/>
                <w:noProof/>
                <w:sz w:val="26"/>
                <w:szCs w:val="26"/>
              </w:rPr>
              <w:t>P.PMO</w:t>
            </w:r>
          </w:p>
          <w:p w14:paraId="642F9AAD" w14:textId="4D69E49E" w:rsidR="001434CA" w:rsidRPr="000D126E" w:rsidRDefault="001434CA" w:rsidP="000D126E">
            <w:pPr>
              <w:spacing w:before="80" w:after="80"/>
              <w:rPr>
                <w:b/>
                <w:noProof/>
                <w:sz w:val="26"/>
                <w:szCs w:val="26"/>
              </w:rPr>
            </w:pPr>
          </w:p>
        </w:tc>
        <w:tc>
          <w:tcPr>
            <w:tcW w:w="2446" w:type="dxa"/>
          </w:tcPr>
          <w:p w14:paraId="6E4882E2" w14:textId="03ECFC36" w:rsidR="001434CA" w:rsidRPr="000D126E" w:rsidRDefault="000D126E" w:rsidP="000D126E">
            <w:pPr>
              <w:spacing w:before="80" w:after="80"/>
              <w:jc w:val="center"/>
              <w:rPr>
                <w:b/>
                <w:noProof/>
                <w:sz w:val="26"/>
                <w:szCs w:val="26"/>
              </w:rPr>
            </w:pPr>
            <w:r w:rsidRPr="000D126E">
              <w:rPr>
                <w:b/>
                <w:noProof/>
                <w:sz w:val="26"/>
                <w:szCs w:val="26"/>
              </w:rPr>
              <w:t>P.ĐT-PC</w:t>
            </w:r>
          </w:p>
        </w:tc>
        <w:tc>
          <w:tcPr>
            <w:tcW w:w="2447" w:type="dxa"/>
          </w:tcPr>
          <w:p w14:paraId="6ED20160" w14:textId="77777777" w:rsidR="001434CA" w:rsidRPr="000D126E" w:rsidRDefault="001434CA" w:rsidP="009E58CA">
            <w:pPr>
              <w:spacing w:before="80" w:after="80"/>
              <w:jc w:val="center"/>
              <w:rPr>
                <w:b/>
                <w:noProof/>
                <w:sz w:val="26"/>
                <w:szCs w:val="26"/>
              </w:rPr>
            </w:pPr>
            <w:r w:rsidRPr="000D126E">
              <w:rPr>
                <w:b/>
                <w:noProof/>
                <w:sz w:val="26"/>
                <w:szCs w:val="26"/>
              </w:rPr>
              <w:t>P.CL</w:t>
            </w:r>
          </w:p>
          <w:p w14:paraId="098BA1A9" w14:textId="77777777" w:rsidR="001434CA" w:rsidRPr="000D126E" w:rsidRDefault="001434CA" w:rsidP="009E58CA">
            <w:pPr>
              <w:spacing w:before="80" w:after="80"/>
              <w:jc w:val="center"/>
              <w:rPr>
                <w:b/>
                <w:noProof/>
                <w:sz w:val="26"/>
                <w:szCs w:val="26"/>
              </w:rPr>
            </w:pPr>
          </w:p>
          <w:p w14:paraId="4CC58585" w14:textId="77777777" w:rsidR="001434CA" w:rsidRPr="000D126E" w:rsidRDefault="001434CA" w:rsidP="009E58CA">
            <w:pPr>
              <w:spacing w:before="80" w:after="80"/>
              <w:jc w:val="center"/>
              <w:rPr>
                <w:b/>
                <w:noProof/>
                <w:sz w:val="26"/>
                <w:szCs w:val="26"/>
              </w:rPr>
            </w:pPr>
          </w:p>
          <w:p w14:paraId="50A010D6" w14:textId="77777777" w:rsidR="001434CA" w:rsidRPr="000D126E" w:rsidRDefault="001434CA" w:rsidP="009E58CA">
            <w:pPr>
              <w:spacing w:before="80" w:after="80"/>
              <w:jc w:val="center"/>
              <w:rPr>
                <w:b/>
                <w:noProof/>
                <w:sz w:val="26"/>
                <w:szCs w:val="26"/>
              </w:rPr>
            </w:pPr>
          </w:p>
        </w:tc>
      </w:tr>
      <w:bookmarkEnd w:id="4"/>
      <w:tr w:rsidR="001434CA" w:rsidRPr="000D126E" w14:paraId="4F0C7B2B" w14:textId="77777777" w:rsidTr="00082A22">
        <w:tblPrEx>
          <w:tblLook w:val="01E0" w:firstRow="1" w:lastRow="1" w:firstColumn="1" w:lastColumn="1" w:noHBand="0" w:noVBand="0"/>
        </w:tblPrEx>
        <w:trPr>
          <w:trHeight w:val="1972"/>
          <w:jc w:val="center"/>
        </w:trPr>
        <w:tc>
          <w:tcPr>
            <w:tcW w:w="9786" w:type="dxa"/>
            <w:gridSpan w:val="4"/>
          </w:tcPr>
          <w:p w14:paraId="126AEB6B" w14:textId="77777777" w:rsidR="001434CA" w:rsidRPr="000D126E" w:rsidRDefault="001434CA" w:rsidP="000D126E">
            <w:pPr>
              <w:spacing w:after="0"/>
              <w:rPr>
                <w:noProof/>
                <w:sz w:val="24"/>
                <w:szCs w:val="24"/>
              </w:rPr>
            </w:pPr>
            <w:r w:rsidRPr="000D126E">
              <w:rPr>
                <w:b/>
                <w:i/>
                <w:noProof/>
                <w:sz w:val="24"/>
                <w:szCs w:val="24"/>
              </w:rPr>
              <w:t xml:space="preserve">Nơi nhận:                                                                                    </w:t>
            </w:r>
            <w:r w:rsidRPr="000D126E">
              <w:rPr>
                <w:b/>
                <w:i/>
                <w:noProof/>
                <w:sz w:val="24"/>
                <w:szCs w:val="24"/>
              </w:rPr>
              <w:tab/>
            </w:r>
            <w:r w:rsidRPr="000D126E">
              <w:rPr>
                <w:b/>
                <w:i/>
                <w:noProof/>
                <w:sz w:val="24"/>
                <w:szCs w:val="24"/>
              </w:rPr>
              <w:tab/>
              <w:t xml:space="preserve"> </w:t>
            </w:r>
            <w:r w:rsidRPr="000D126E">
              <w:rPr>
                <w:b/>
                <w:noProof/>
                <w:sz w:val="26"/>
                <w:szCs w:val="26"/>
              </w:rPr>
              <w:t>TTKD</w:t>
            </w:r>
            <w:r w:rsidRPr="000D126E">
              <w:rPr>
                <w:b/>
                <w:i/>
                <w:noProof/>
                <w:sz w:val="24"/>
                <w:szCs w:val="24"/>
              </w:rPr>
              <w:t xml:space="preserve">           </w:t>
            </w:r>
          </w:p>
          <w:p w14:paraId="2AD632E0" w14:textId="77777777" w:rsidR="001434CA" w:rsidRPr="000D126E" w:rsidRDefault="001434CA" w:rsidP="000D126E">
            <w:pPr>
              <w:spacing w:after="0"/>
              <w:rPr>
                <w:noProof/>
                <w:sz w:val="24"/>
                <w:szCs w:val="24"/>
              </w:rPr>
            </w:pPr>
            <w:r w:rsidRPr="000D126E">
              <w:rPr>
                <w:noProof/>
                <w:sz w:val="24"/>
                <w:szCs w:val="24"/>
              </w:rPr>
              <w:t>- Như trên;</w:t>
            </w:r>
          </w:p>
          <w:p w14:paraId="766A8E64" w14:textId="77777777" w:rsidR="001434CA" w:rsidRPr="000D126E" w:rsidRDefault="001434CA" w:rsidP="000D126E">
            <w:pPr>
              <w:spacing w:after="0"/>
              <w:rPr>
                <w:noProof/>
                <w:sz w:val="24"/>
                <w:szCs w:val="24"/>
              </w:rPr>
            </w:pPr>
            <w:r w:rsidRPr="000D126E">
              <w:rPr>
                <w:noProof/>
                <w:sz w:val="24"/>
                <w:szCs w:val="24"/>
              </w:rPr>
              <w:t>- P.TCKT, P.PMO, P.ĐTPC, P.CL;</w:t>
            </w:r>
          </w:p>
          <w:p w14:paraId="70E59C6B" w14:textId="77777777" w:rsidR="001434CA" w:rsidRPr="000D126E" w:rsidRDefault="001434CA" w:rsidP="000D126E">
            <w:pPr>
              <w:spacing w:after="0"/>
              <w:rPr>
                <w:noProof/>
                <w:sz w:val="24"/>
                <w:szCs w:val="24"/>
              </w:rPr>
            </w:pPr>
            <w:r w:rsidRPr="000D126E">
              <w:rPr>
                <w:noProof/>
                <w:sz w:val="24"/>
                <w:szCs w:val="24"/>
              </w:rPr>
              <w:t xml:space="preserve">- Lưu: VT, </w:t>
            </w:r>
            <w:r w:rsidRPr="00BC1547">
              <w:rPr>
                <w:noProof/>
                <w:sz w:val="24"/>
                <w:szCs w:val="24"/>
                <w:lang w:val="vi-VN"/>
              </w:rPr>
              <w:t>HTKD</w:t>
            </w:r>
            <w:r w:rsidRPr="00BC1547">
              <w:rPr>
                <w:noProof/>
                <w:sz w:val="24"/>
                <w:szCs w:val="24"/>
              </w:rPr>
              <w:t>.</w:t>
            </w:r>
            <w:r w:rsidRPr="00BC1547">
              <w:rPr>
                <w:noProof/>
                <w:sz w:val="24"/>
                <w:szCs w:val="24"/>
                <w:lang w:val="vi-VN"/>
              </w:rPr>
              <w:t>anh</w:t>
            </w:r>
            <w:r w:rsidRPr="00BC1547">
              <w:rPr>
                <w:noProof/>
                <w:sz w:val="24"/>
                <w:szCs w:val="24"/>
              </w:rPr>
              <w:t>03.</w:t>
            </w:r>
          </w:p>
          <w:p w14:paraId="33AEAC15" w14:textId="77777777" w:rsidR="001434CA" w:rsidRPr="000D126E" w:rsidRDefault="001434CA" w:rsidP="009E58CA">
            <w:pPr>
              <w:spacing w:before="120" w:after="120"/>
              <w:jc w:val="center"/>
              <w:rPr>
                <w:b/>
                <w:noProof/>
                <w:spacing w:val="-8"/>
                <w:sz w:val="26"/>
                <w:szCs w:val="26"/>
              </w:rPr>
            </w:pPr>
          </w:p>
        </w:tc>
      </w:tr>
    </w:tbl>
    <w:p w14:paraId="0CEAB14E" w14:textId="77777777" w:rsidR="00663F77" w:rsidRPr="001F3C61" w:rsidRDefault="00663F77">
      <w:pPr>
        <w:sectPr w:rsidR="00663F77" w:rsidRPr="001F3C61" w:rsidSect="00564936">
          <w:footerReference w:type="default" r:id="rId8"/>
          <w:pgSz w:w="11906" w:h="16838"/>
          <w:pgMar w:top="1051" w:right="1106" w:bottom="1134" w:left="2160" w:header="680" w:footer="284" w:gutter="0"/>
          <w:cols w:space="720"/>
          <w:docGrid w:linePitch="381"/>
        </w:sectPr>
      </w:pPr>
    </w:p>
    <w:p w14:paraId="22A0A55A" w14:textId="77777777" w:rsidR="00663F77" w:rsidRPr="001F3C61" w:rsidRDefault="00663F77" w:rsidP="00663F77">
      <w:pPr>
        <w:spacing w:after="0" w:line="200" w:lineRule="atLeast"/>
        <w:outlineLvl w:val="0"/>
        <w:rPr>
          <w:b/>
          <w:color w:val="000000"/>
          <w:sz w:val="26"/>
          <w:szCs w:val="26"/>
          <w:lang w:val="nl-NL"/>
        </w:rPr>
      </w:pPr>
      <w:bookmarkStart w:id="6" w:name="_Hlk188369838"/>
      <w:r w:rsidRPr="001F3C61">
        <w:rPr>
          <w:b/>
          <w:color w:val="000000"/>
          <w:sz w:val="26"/>
          <w:szCs w:val="26"/>
          <w:lang w:val="nl-NL"/>
        </w:rPr>
        <w:lastRenderedPageBreak/>
        <w:t xml:space="preserve">                                                  PH</w:t>
      </w:r>
      <w:bookmarkEnd w:id="6"/>
      <w:r w:rsidRPr="001F3C61">
        <w:rPr>
          <w:b/>
          <w:color w:val="000000"/>
          <w:sz w:val="26"/>
          <w:szCs w:val="26"/>
          <w:lang w:val="nl-NL"/>
        </w:rPr>
        <w:t xml:space="preserve">Ụ LỤC 01 </w:t>
      </w:r>
      <w:r w:rsidRPr="00DA4A83">
        <w:rPr>
          <w:b/>
          <w:sz w:val="26"/>
          <w:szCs w:val="26"/>
          <w:lang w:val="nl-NL"/>
        </w:rPr>
        <w:t>BẢNG HIỆU QUẢ KINH DOANH THEO TỪNG DỰ ÁN</w:t>
      </w:r>
    </w:p>
    <w:p w14:paraId="07F42106" w14:textId="1DDD085D" w:rsidR="00663F77" w:rsidRDefault="00663F77" w:rsidP="00663F77">
      <w:pPr>
        <w:spacing w:after="0" w:line="200" w:lineRule="atLeast"/>
        <w:outlineLvl w:val="0"/>
        <w:rPr>
          <w:i/>
          <w:color w:val="000000"/>
          <w:sz w:val="26"/>
          <w:szCs w:val="26"/>
          <w:lang w:val="nl-NL"/>
        </w:rPr>
      </w:pPr>
      <w:r w:rsidRPr="001F3C61">
        <w:rPr>
          <w:b/>
          <w:color w:val="000000"/>
          <w:sz w:val="26"/>
          <w:szCs w:val="26"/>
          <w:lang w:val="nl-NL"/>
        </w:rPr>
        <w:t xml:space="preserve">                                                        </w:t>
      </w:r>
      <w:r w:rsidRPr="001F3C61">
        <w:rPr>
          <w:i/>
          <w:color w:val="000000"/>
          <w:sz w:val="26"/>
          <w:szCs w:val="26"/>
          <w:lang w:val="nl-NL"/>
        </w:rPr>
        <w:t xml:space="preserve">Đính kèm Tờ trình số </w:t>
      </w:r>
      <w:r w:rsidR="003E6D9A" w:rsidRPr="001F3C61">
        <w:rPr>
          <w:i/>
          <w:color w:val="000000"/>
          <w:sz w:val="26"/>
          <w:szCs w:val="26"/>
          <w:lang w:val="vi-VN"/>
        </w:rPr>
        <w:t>..............</w:t>
      </w:r>
      <w:r w:rsidRPr="001F3C61">
        <w:rPr>
          <w:i/>
          <w:color w:val="000000"/>
          <w:sz w:val="26"/>
          <w:szCs w:val="26"/>
          <w:lang w:val="nl-NL"/>
        </w:rPr>
        <w:t>/TTr-</w:t>
      </w:r>
      <w:r w:rsidR="003E6D9A" w:rsidRPr="001F3C61">
        <w:rPr>
          <w:i/>
          <w:color w:val="000000"/>
          <w:sz w:val="26"/>
          <w:szCs w:val="26"/>
          <w:lang w:val="vi-VN"/>
        </w:rPr>
        <w:t xml:space="preserve">TTKD </w:t>
      </w:r>
      <w:r w:rsidRPr="001F3C61">
        <w:rPr>
          <w:i/>
          <w:color w:val="000000"/>
          <w:sz w:val="26"/>
          <w:szCs w:val="26"/>
          <w:lang w:val="nl-NL"/>
        </w:rPr>
        <w:t xml:space="preserve"> ngày </w:t>
      </w:r>
      <w:r w:rsidR="003E6D9A" w:rsidRPr="001F3C61">
        <w:rPr>
          <w:i/>
          <w:color w:val="000000"/>
          <w:sz w:val="26"/>
          <w:szCs w:val="26"/>
          <w:lang w:val="vi-VN"/>
        </w:rPr>
        <w:t xml:space="preserve">     </w:t>
      </w:r>
      <w:r w:rsidRPr="001F3C61">
        <w:rPr>
          <w:i/>
          <w:color w:val="000000"/>
          <w:sz w:val="26"/>
          <w:szCs w:val="26"/>
          <w:lang w:val="nl-NL"/>
        </w:rPr>
        <w:t xml:space="preserve">tháng </w:t>
      </w:r>
      <w:r w:rsidR="003E6D9A" w:rsidRPr="001F3C61">
        <w:rPr>
          <w:i/>
          <w:color w:val="000000"/>
          <w:sz w:val="26"/>
          <w:szCs w:val="26"/>
          <w:lang w:val="vi-VN"/>
        </w:rPr>
        <w:t xml:space="preserve">   </w:t>
      </w:r>
      <w:r w:rsidRPr="001F3C61">
        <w:rPr>
          <w:i/>
          <w:color w:val="000000"/>
          <w:sz w:val="26"/>
          <w:szCs w:val="26"/>
          <w:lang w:val="nl-NL"/>
        </w:rPr>
        <w:t xml:space="preserve"> năm </w:t>
      </w:r>
      <w:r w:rsidR="00BC1547">
        <w:rPr>
          <w:i/>
          <w:color w:val="000000"/>
          <w:sz w:val="26"/>
          <w:szCs w:val="26"/>
          <w:lang w:val="nl-NL"/>
        </w:rPr>
        <w:t xml:space="preserve">   </w:t>
      </w:r>
      <w:r w:rsidRPr="001F3C61">
        <w:rPr>
          <w:i/>
          <w:color w:val="000000"/>
          <w:sz w:val="26"/>
          <w:szCs w:val="26"/>
          <w:lang w:val="nl-NL"/>
        </w:rPr>
        <w:t>)</w:t>
      </w:r>
    </w:p>
    <w:p w14:paraId="18C2ACDE" w14:textId="480ECFC6" w:rsidR="00BC1547" w:rsidRPr="00FF2653" w:rsidRDefault="00DA4A83" w:rsidP="00FF2653">
      <w:pPr>
        <w:spacing w:after="0" w:line="200" w:lineRule="atLeast"/>
        <w:jc w:val="center"/>
        <w:outlineLvl w:val="0"/>
        <w:rPr>
          <w:i/>
          <w:color w:val="000000"/>
          <w:sz w:val="24"/>
          <w:szCs w:val="24"/>
          <w:lang w:val="nl-NL"/>
        </w:rPr>
      </w:pPr>
      <w:r>
        <w:rPr>
          <w:i/>
          <w:sz w:val="24"/>
          <w:szCs w:val="24"/>
        </w:rPr>
        <w:t>[</w:t>
      </w:r>
      <w:r w:rsidRPr="00DA4A83">
        <w:rPr>
          <w:i/>
          <w:sz w:val="24"/>
          <w:szCs w:val="24"/>
        </w:rPr>
        <w:t>PL này chỉ áp dụng khi có 2 dự án cùng dùng chung 1 hợp đồng. Nếu chỉ 1 DA thì ko cần làm bảng này vì đã có bàng ở mục II.3</w:t>
      </w:r>
      <w:r>
        <w:rPr>
          <w:i/>
          <w:sz w:val="24"/>
          <w:szCs w:val="24"/>
        </w:rPr>
        <w:t>]</w:t>
      </w:r>
    </w:p>
    <w:tbl>
      <w:tblPr>
        <w:tblpPr w:leftFromText="180" w:rightFromText="180" w:vertAnchor="page" w:horzAnchor="margin" w:tblpXSpec="center" w:tblpY="2911"/>
        <w:tblW w:w="4925" w:type="pct"/>
        <w:tblLayout w:type="fixed"/>
        <w:tblLook w:val="0000" w:firstRow="0" w:lastRow="0" w:firstColumn="0" w:lastColumn="0" w:noHBand="0" w:noVBand="0"/>
      </w:tblPr>
      <w:tblGrid>
        <w:gridCol w:w="808"/>
        <w:gridCol w:w="3868"/>
        <w:gridCol w:w="1644"/>
        <w:gridCol w:w="1536"/>
        <w:gridCol w:w="1675"/>
        <w:gridCol w:w="1675"/>
        <w:gridCol w:w="1675"/>
        <w:gridCol w:w="1538"/>
      </w:tblGrid>
      <w:tr w:rsidR="009A048B" w:rsidRPr="001F3C61" w14:paraId="2350853C" w14:textId="77777777" w:rsidTr="00DA4A83">
        <w:trPr>
          <w:trHeight w:val="305"/>
        </w:trPr>
        <w:tc>
          <w:tcPr>
            <w:tcW w:w="808" w:type="dxa"/>
            <w:vMerge w:val="restart"/>
            <w:tcBorders>
              <w:top w:val="single" w:sz="4" w:space="0" w:color="auto"/>
              <w:left w:val="single" w:sz="4" w:space="0" w:color="auto"/>
              <w:bottom w:val="single" w:sz="4" w:space="0" w:color="auto"/>
              <w:right w:val="single" w:sz="4" w:space="0" w:color="auto"/>
            </w:tcBorders>
            <w:vAlign w:val="center"/>
          </w:tcPr>
          <w:p w14:paraId="3BA3A6EA" w14:textId="77777777" w:rsidR="009A048B" w:rsidRPr="001F3C61" w:rsidRDefault="009A048B" w:rsidP="009A048B">
            <w:pPr>
              <w:spacing w:after="0" w:line="200" w:lineRule="atLeast"/>
              <w:jc w:val="center"/>
              <w:rPr>
                <w:color w:val="000000"/>
                <w:sz w:val="24"/>
                <w:szCs w:val="24"/>
              </w:rPr>
            </w:pPr>
            <w:r w:rsidRPr="001F3C61">
              <w:rPr>
                <w:rFonts w:eastAsia="Times New Roman"/>
                <w:b/>
                <w:bCs/>
                <w:color w:val="000000"/>
                <w:sz w:val="24"/>
                <w:szCs w:val="24"/>
                <w:lang w:val="vi-VN" w:eastAsia="vi-VN"/>
              </w:rPr>
              <w:t>STT</w:t>
            </w:r>
          </w:p>
        </w:tc>
        <w:tc>
          <w:tcPr>
            <w:tcW w:w="3868" w:type="dxa"/>
            <w:vMerge w:val="restart"/>
            <w:tcBorders>
              <w:top w:val="single" w:sz="4" w:space="0" w:color="auto"/>
              <w:left w:val="single" w:sz="4" w:space="0" w:color="auto"/>
              <w:bottom w:val="single" w:sz="4" w:space="0" w:color="auto"/>
              <w:right w:val="single" w:sz="4" w:space="0" w:color="auto"/>
            </w:tcBorders>
            <w:vAlign w:val="center"/>
          </w:tcPr>
          <w:p w14:paraId="104740A5" w14:textId="77777777" w:rsidR="009A048B" w:rsidRPr="001F3C61" w:rsidRDefault="009A048B" w:rsidP="009A048B">
            <w:pPr>
              <w:spacing w:after="0" w:line="200" w:lineRule="atLeast"/>
              <w:jc w:val="center"/>
              <w:rPr>
                <w:color w:val="000000"/>
                <w:sz w:val="24"/>
                <w:szCs w:val="24"/>
              </w:rPr>
            </w:pPr>
            <w:r w:rsidRPr="001F3C61">
              <w:rPr>
                <w:rFonts w:eastAsia="Times New Roman"/>
                <w:b/>
                <w:bCs/>
                <w:color w:val="000000"/>
                <w:sz w:val="24"/>
                <w:szCs w:val="24"/>
                <w:lang w:val="vi-VN" w:eastAsia="vi-VN"/>
              </w:rPr>
              <w:t>NỘI DUNG</w:t>
            </w:r>
          </w:p>
        </w:tc>
        <w:tc>
          <w:tcPr>
            <w:tcW w:w="3180" w:type="dxa"/>
            <w:gridSpan w:val="2"/>
            <w:tcBorders>
              <w:top w:val="single" w:sz="4" w:space="0" w:color="auto"/>
              <w:left w:val="single" w:sz="4" w:space="0" w:color="auto"/>
              <w:bottom w:val="single" w:sz="4" w:space="0" w:color="auto"/>
              <w:right w:val="single" w:sz="4" w:space="0" w:color="auto"/>
            </w:tcBorders>
            <w:vAlign w:val="center"/>
          </w:tcPr>
          <w:p w14:paraId="1887A10F" w14:textId="24EC0A0B" w:rsidR="009A048B" w:rsidRPr="00BC1547" w:rsidRDefault="009A048B" w:rsidP="00BC1547">
            <w:pPr>
              <w:spacing w:after="0" w:line="200" w:lineRule="atLeast"/>
              <w:jc w:val="center"/>
              <w:rPr>
                <w:color w:val="000000"/>
                <w:sz w:val="24"/>
                <w:szCs w:val="24"/>
              </w:rPr>
            </w:pPr>
            <w:r w:rsidRPr="001F3C61">
              <w:rPr>
                <w:rFonts w:eastAsia="Times New Roman"/>
                <w:b/>
                <w:bCs/>
                <w:color w:val="000000"/>
                <w:sz w:val="24"/>
                <w:szCs w:val="24"/>
                <w:lang w:eastAsia="vi-VN"/>
              </w:rPr>
              <w:t xml:space="preserve">Dự án </w:t>
            </w:r>
            <w:r w:rsidR="00BC1547">
              <w:rPr>
                <w:rFonts w:eastAsia="Times New Roman"/>
                <w:b/>
                <w:bCs/>
                <w:color w:val="000000"/>
                <w:sz w:val="24"/>
                <w:szCs w:val="24"/>
                <w:lang w:eastAsia="vi-VN"/>
              </w:rPr>
              <w:t>[tên dự án]</w:t>
            </w:r>
          </w:p>
        </w:tc>
        <w:tc>
          <w:tcPr>
            <w:tcW w:w="3350" w:type="dxa"/>
            <w:gridSpan w:val="2"/>
            <w:tcBorders>
              <w:top w:val="single" w:sz="4" w:space="0" w:color="auto"/>
              <w:left w:val="single" w:sz="4" w:space="0" w:color="auto"/>
              <w:bottom w:val="single" w:sz="4" w:space="0" w:color="auto"/>
              <w:right w:val="single" w:sz="4" w:space="0" w:color="auto"/>
            </w:tcBorders>
          </w:tcPr>
          <w:p w14:paraId="263A68E2" w14:textId="45577715" w:rsidR="009A048B" w:rsidRPr="001F3C61" w:rsidRDefault="00BC1547" w:rsidP="009A048B">
            <w:pPr>
              <w:spacing w:after="0" w:line="200" w:lineRule="atLeast"/>
              <w:jc w:val="center"/>
              <w:rPr>
                <w:rFonts w:eastAsia="Times New Roman"/>
                <w:b/>
                <w:bCs/>
                <w:color w:val="000000"/>
                <w:sz w:val="24"/>
                <w:szCs w:val="24"/>
                <w:lang w:eastAsia="vi-VN"/>
              </w:rPr>
            </w:pPr>
            <w:r w:rsidRPr="001F3C61">
              <w:rPr>
                <w:rFonts w:eastAsia="Times New Roman"/>
                <w:b/>
                <w:bCs/>
                <w:color w:val="000000"/>
                <w:sz w:val="24"/>
                <w:szCs w:val="24"/>
                <w:lang w:eastAsia="vi-VN"/>
              </w:rPr>
              <w:t xml:space="preserve">Dự án </w:t>
            </w:r>
            <w:r>
              <w:rPr>
                <w:rFonts w:eastAsia="Times New Roman"/>
                <w:b/>
                <w:bCs/>
                <w:color w:val="000000"/>
                <w:sz w:val="24"/>
                <w:szCs w:val="24"/>
                <w:lang w:eastAsia="vi-VN"/>
              </w:rPr>
              <w:t>[tên dự án]</w:t>
            </w:r>
          </w:p>
        </w:tc>
        <w:tc>
          <w:tcPr>
            <w:tcW w:w="3213" w:type="dxa"/>
            <w:gridSpan w:val="2"/>
            <w:tcBorders>
              <w:top w:val="single" w:sz="4" w:space="0" w:color="auto"/>
              <w:left w:val="single" w:sz="4" w:space="0" w:color="auto"/>
              <w:bottom w:val="single" w:sz="4" w:space="0" w:color="auto"/>
              <w:right w:val="single" w:sz="4" w:space="0" w:color="auto"/>
            </w:tcBorders>
          </w:tcPr>
          <w:p w14:paraId="29D674EE" w14:textId="77777777" w:rsidR="009A048B" w:rsidRPr="001F3C61" w:rsidRDefault="009A048B" w:rsidP="009A048B">
            <w:pPr>
              <w:spacing w:after="0" w:line="200" w:lineRule="atLeast"/>
              <w:jc w:val="center"/>
              <w:rPr>
                <w:rFonts w:eastAsia="Times New Roman"/>
                <w:b/>
                <w:bCs/>
                <w:color w:val="000000"/>
                <w:sz w:val="24"/>
                <w:szCs w:val="24"/>
                <w:lang w:val="vi-VN" w:eastAsia="vi-VN"/>
              </w:rPr>
            </w:pPr>
            <w:r w:rsidRPr="001F3C61">
              <w:rPr>
                <w:rFonts w:eastAsia="Times New Roman"/>
                <w:b/>
                <w:bCs/>
                <w:color w:val="000000"/>
                <w:sz w:val="24"/>
                <w:szCs w:val="24"/>
                <w:lang w:val="vi-VN" w:eastAsia="vi-VN"/>
              </w:rPr>
              <w:t>Tổng 2 dự án</w:t>
            </w:r>
          </w:p>
        </w:tc>
      </w:tr>
      <w:tr w:rsidR="009A048B" w:rsidRPr="001F3C61" w14:paraId="5CAB6BC8" w14:textId="77777777" w:rsidTr="00DA4A83">
        <w:trPr>
          <w:trHeight w:val="610"/>
        </w:trPr>
        <w:tc>
          <w:tcPr>
            <w:tcW w:w="808" w:type="dxa"/>
            <w:vMerge/>
            <w:tcBorders>
              <w:top w:val="single" w:sz="4" w:space="0" w:color="auto"/>
              <w:left w:val="single" w:sz="4" w:space="0" w:color="auto"/>
              <w:bottom w:val="single" w:sz="4" w:space="0" w:color="auto"/>
              <w:right w:val="single" w:sz="4" w:space="0" w:color="auto"/>
            </w:tcBorders>
            <w:vAlign w:val="center"/>
          </w:tcPr>
          <w:p w14:paraId="6314202B" w14:textId="77777777" w:rsidR="009A048B" w:rsidRPr="001F3C61" w:rsidRDefault="009A048B" w:rsidP="009A048B">
            <w:pPr>
              <w:snapToGrid w:val="0"/>
              <w:spacing w:after="0" w:line="200" w:lineRule="atLeast"/>
              <w:rPr>
                <w:rFonts w:eastAsia="Times New Roman"/>
                <w:b/>
                <w:bCs/>
                <w:color w:val="000000"/>
                <w:sz w:val="24"/>
                <w:szCs w:val="24"/>
                <w:lang w:val="vi-VN" w:eastAsia="vi-VN"/>
              </w:rPr>
            </w:pPr>
          </w:p>
        </w:tc>
        <w:tc>
          <w:tcPr>
            <w:tcW w:w="3868" w:type="dxa"/>
            <w:vMerge/>
            <w:tcBorders>
              <w:top w:val="single" w:sz="4" w:space="0" w:color="auto"/>
              <w:left w:val="single" w:sz="4" w:space="0" w:color="auto"/>
              <w:bottom w:val="single" w:sz="4" w:space="0" w:color="auto"/>
              <w:right w:val="single" w:sz="4" w:space="0" w:color="auto"/>
            </w:tcBorders>
            <w:vAlign w:val="center"/>
          </w:tcPr>
          <w:p w14:paraId="1622F581" w14:textId="77777777" w:rsidR="009A048B" w:rsidRPr="001F3C61" w:rsidRDefault="009A048B" w:rsidP="009A048B">
            <w:pPr>
              <w:snapToGrid w:val="0"/>
              <w:spacing w:after="0" w:line="200" w:lineRule="atLeast"/>
              <w:rPr>
                <w:rFonts w:eastAsia="Times New Roman"/>
                <w:b/>
                <w:bCs/>
                <w:color w:val="000000"/>
                <w:sz w:val="24"/>
                <w:szCs w:val="24"/>
                <w:lang w:val="vi-VN" w:eastAsia="vi-VN"/>
              </w:rPr>
            </w:pPr>
          </w:p>
        </w:tc>
        <w:tc>
          <w:tcPr>
            <w:tcW w:w="1644" w:type="dxa"/>
            <w:tcBorders>
              <w:top w:val="single" w:sz="4" w:space="0" w:color="auto"/>
              <w:left w:val="single" w:sz="4" w:space="0" w:color="auto"/>
              <w:bottom w:val="single" w:sz="4" w:space="0" w:color="auto"/>
              <w:right w:val="single" w:sz="4" w:space="0" w:color="auto"/>
            </w:tcBorders>
            <w:vAlign w:val="center"/>
          </w:tcPr>
          <w:p w14:paraId="56310E35" w14:textId="77777777" w:rsidR="009A048B" w:rsidRPr="001F3C61" w:rsidRDefault="009A048B" w:rsidP="00BC1547">
            <w:pPr>
              <w:spacing w:after="0" w:line="200" w:lineRule="atLeast"/>
              <w:jc w:val="center"/>
              <w:rPr>
                <w:color w:val="000000"/>
                <w:sz w:val="24"/>
                <w:szCs w:val="24"/>
              </w:rPr>
            </w:pPr>
            <w:r w:rsidRPr="001F3C61">
              <w:rPr>
                <w:rFonts w:eastAsia="Times New Roman"/>
                <w:b/>
                <w:bCs/>
                <w:color w:val="000000"/>
                <w:sz w:val="24"/>
                <w:szCs w:val="24"/>
                <w:lang w:val="vi-VN" w:eastAsia="vi-VN"/>
              </w:rPr>
              <w:t>Số tiền</w:t>
            </w:r>
          </w:p>
        </w:tc>
        <w:tc>
          <w:tcPr>
            <w:tcW w:w="1536" w:type="dxa"/>
            <w:tcBorders>
              <w:top w:val="single" w:sz="4" w:space="0" w:color="auto"/>
              <w:left w:val="single" w:sz="4" w:space="0" w:color="auto"/>
              <w:bottom w:val="single" w:sz="4" w:space="0" w:color="auto"/>
              <w:right w:val="single" w:sz="4" w:space="0" w:color="auto"/>
            </w:tcBorders>
            <w:vAlign w:val="center"/>
          </w:tcPr>
          <w:p w14:paraId="32FAF7DF" w14:textId="77777777" w:rsidR="009A048B" w:rsidRPr="001F3C61" w:rsidRDefault="009A048B" w:rsidP="00BC1547">
            <w:pPr>
              <w:spacing w:after="0" w:line="200" w:lineRule="atLeast"/>
              <w:jc w:val="center"/>
              <w:rPr>
                <w:color w:val="000000"/>
                <w:sz w:val="24"/>
                <w:szCs w:val="24"/>
              </w:rPr>
            </w:pPr>
            <w:r w:rsidRPr="001F3C61">
              <w:rPr>
                <w:rFonts w:eastAsia="Times New Roman"/>
                <w:b/>
                <w:bCs/>
                <w:i/>
                <w:iCs/>
                <w:color w:val="000000"/>
                <w:sz w:val="24"/>
                <w:szCs w:val="24"/>
                <w:lang w:val="vi-VN" w:eastAsia="vi-VN"/>
              </w:rPr>
              <w:t>Tỷ trọng/DT</w:t>
            </w:r>
          </w:p>
        </w:tc>
        <w:tc>
          <w:tcPr>
            <w:tcW w:w="1675" w:type="dxa"/>
            <w:tcBorders>
              <w:top w:val="single" w:sz="4" w:space="0" w:color="auto"/>
              <w:left w:val="single" w:sz="4" w:space="0" w:color="auto"/>
              <w:bottom w:val="single" w:sz="4" w:space="0" w:color="auto"/>
              <w:right w:val="single" w:sz="4" w:space="0" w:color="auto"/>
            </w:tcBorders>
            <w:vAlign w:val="center"/>
          </w:tcPr>
          <w:p w14:paraId="61040013" w14:textId="77777777" w:rsidR="009A048B" w:rsidRPr="001F3C61" w:rsidRDefault="009A048B" w:rsidP="00BC1547">
            <w:pPr>
              <w:spacing w:after="0" w:line="200" w:lineRule="atLeast"/>
              <w:jc w:val="center"/>
              <w:rPr>
                <w:rFonts w:eastAsia="Times New Roman"/>
                <w:b/>
                <w:bCs/>
                <w:i/>
                <w:iCs/>
                <w:color w:val="000000"/>
                <w:sz w:val="24"/>
                <w:szCs w:val="24"/>
                <w:lang w:val="vi-VN" w:eastAsia="vi-VN"/>
              </w:rPr>
            </w:pPr>
            <w:r w:rsidRPr="001F3C61">
              <w:rPr>
                <w:rFonts w:eastAsia="Times New Roman"/>
                <w:b/>
                <w:bCs/>
                <w:color w:val="000000"/>
                <w:sz w:val="24"/>
                <w:szCs w:val="24"/>
                <w:lang w:val="vi-VN" w:eastAsia="vi-VN"/>
              </w:rPr>
              <w:t>Số tiền</w:t>
            </w:r>
          </w:p>
        </w:tc>
        <w:tc>
          <w:tcPr>
            <w:tcW w:w="1675" w:type="dxa"/>
            <w:tcBorders>
              <w:top w:val="single" w:sz="4" w:space="0" w:color="auto"/>
              <w:left w:val="single" w:sz="4" w:space="0" w:color="auto"/>
              <w:bottom w:val="single" w:sz="4" w:space="0" w:color="auto"/>
              <w:right w:val="single" w:sz="4" w:space="0" w:color="auto"/>
            </w:tcBorders>
            <w:vAlign w:val="center"/>
          </w:tcPr>
          <w:p w14:paraId="7183BF7A" w14:textId="77777777" w:rsidR="009A048B" w:rsidRPr="001F3C61" w:rsidRDefault="009A048B" w:rsidP="00BC1547">
            <w:pPr>
              <w:spacing w:after="0" w:line="200" w:lineRule="atLeast"/>
              <w:jc w:val="center"/>
              <w:rPr>
                <w:rFonts w:eastAsia="Times New Roman"/>
                <w:b/>
                <w:bCs/>
                <w:i/>
                <w:iCs/>
                <w:color w:val="000000"/>
                <w:sz w:val="24"/>
                <w:szCs w:val="24"/>
                <w:lang w:val="vi-VN" w:eastAsia="vi-VN"/>
              </w:rPr>
            </w:pPr>
            <w:r w:rsidRPr="001F3C61">
              <w:rPr>
                <w:rFonts w:eastAsia="Times New Roman"/>
                <w:b/>
                <w:bCs/>
                <w:i/>
                <w:iCs/>
                <w:color w:val="000000"/>
                <w:sz w:val="24"/>
                <w:szCs w:val="24"/>
                <w:lang w:val="vi-VN" w:eastAsia="vi-VN"/>
              </w:rPr>
              <w:t>Tỷ trọng/DT</w:t>
            </w:r>
          </w:p>
        </w:tc>
        <w:tc>
          <w:tcPr>
            <w:tcW w:w="1675" w:type="dxa"/>
            <w:tcBorders>
              <w:top w:val="single" w:sz="4" w:space="0" w:color="auto"/>
              <w:left w:val="single" w:sz="4" w:space="0" w:color="auto"/>
              <w:bottom w:val="single" w:sz="4" w:space="0" w:color="auto"/>
              <w:right w:val="single" w:sz="4" w:space="0" w:color="auto"/>
            </w:tcBorders>
            <w:vAlign w:val="center"/>
          </w:tcPr>
          <w:p w14:paraId="66559EB5" w14:textId="77777777" w:rsidR="009A048B" w:rsidRPr="001F3C61" w:rsidRDefault="009A048B" w:rsidP="00BC1547">
            <w:pPr>
              <w:spacing w:after="0" w:line="200" w:lineRule="atLeast"/>
              <w:jc w:val="center"/>
              <w:rPr>
                <w:rFonts w:eastAsia="Times New Roman"/>
                <w:b/>
                <w:bCs/>
                <w:i/>
                <w:iCs/>
                <w:color w:val="000000"/>
                <w:sz w:val="24"/>
                <w:szCs w:val="24"/>
                <w:lang w:val="vi-VN" w:eastAsia="vi-VN"/>
              </w:rPr>
            </w:pPr>
            <w:r w:rsidRPr="001F3C61">
              <w:rPr>
                <w:rFonts w:eastAsia="Times New Roman"/>
                <w:b/>
                <w:bCs/>
                <w:color w:val="000000"/>
                <w:sz w:val="24"/>
                <w:szCs w:val="24"/>
                <w:lang w:val="vi-VN" w:eastAsia="vi-VN"/>
              </w:rPr>
              <w:t>Số tiền</w:t>
            </w:r>
          </w:p>
        </w:tc>
        <w:tc>
          <w:tcPr>
            <w:tcW w:w="1538" w:type="dxa"/>
            <w:tcBorders>
              <w:top w:val="single" w:sz="4" w:space="0" w:color="auto"/>
              <w:left w:val="single" w:sz="4" w:space="0" w:color="auto"/>
              <w:bottom w:val="single" w:sz="4" w:space="0" w:color="auto"/>
              <w:right w:val="single" w:sz="4" w:space="0" w:color="auto"/>
            </w:tcBorders>
            <w:vAlign w:val="center"/>
          </w:tcPr>
          <w:p w14:paraId="7DB67B76" w14:textId="77777777" w:rsidR="009A048B" w:rsidRPr="001F3C61" w:rsidRDefault="009A048B" w:rsidP="00BC1547">
            <w:pPr>
              <w:spacing w:after="0" w:line="200" w:lineRule="atLeast"/>
              <w:jc w:val="center"/>
              <w:rPr>
                <w:rFonts w:eastAsia="Times New Roman"/>
                <w:b/>
                <w:bCs/>
                <w:i/>
                <w:iCs/>
                <w:color w:val="000000"/>
                <w:sz w:val="24"/>
                <w:szCs w:val="24"/>
                <w:lang w:val="vi-VN" w:eastAsia="vi-VN"/>
              </w:rPr>
            </w:pPr>
            <w:r w:rsidRPr="001F3C61">
              <w:rPr>
                <w:rFonts w:eastAsia="Times New Roman"/>
                <w:b/>
                <w:bCs/>
                <w:i/>
                <w:iCs/>
                <w:color w:val="000000"/>
                <w:sz w:val="24"/>
                <w:szCs w:val="24"/>
                <w:lang w:val="vi-VN" w:eastAsia="vi-VN"/>
              </w:rPr>
              <w:t>Tỷ trọng/DT</w:t>
            </w:r>
          </w:p>
        </w:tc>
      </w:tr>
      <w:tr w:rsidR="009A048B" w:rsidRPr="001F3C61" w14:paraId="632B2CF7" w14:textId="77777777" w:rsidTr="00DA4A83">
        <w:trPr>
          <w:trHeight w:val="429"/>
        </w:trPr>
        <w:tc>
          <w:tcPr>
            <w:tcW w:w="808" w:type="dxa"/>
            <w:tcBorders>
              <w:top w:val="single" w:sz="4" w:space="0" w:color="auto"/>
              <w:left w:val="single" w:sz="4" w:space="0" w:color="auto"/>
              <w:bottom w:val="single" w:sz="4" w:space="0" w:color="auto"/>
            </w:tcBorders>
            <w:vAlign w:val="center"/>
          </w:tcPr>
          <w:p w14:paraId="3752B2B2" w14:textId="77777777" w:rsidR="009A048B" w:rsidRPr="001F3C61" w:rsidRDefault="009A048B" w:rsidP="009A048B">
            <w:pPr>
              <w:suppressAutoHyphens w:val="0"/>
              <w:spacing w:after="0" w:line="200" w:lineRule="atLeast"/>
              <w:jc w:val="center"/>
              <w:rPr>
                <w:rFonts w:eastAsia="Times New Roman"/>
                <w:b/>
                <w:bCs/>
                <w:color w:val="000000"/>
                <w:sz w:val="24"/>
                <w:szCs w:val="24"/>
                <w:lang w:eastAsia="en-US"/>
              </w:rPr>
            </w:pPr>
            <w:r w:rsidRPr="001F3C61">
              <w:rPr>
                <w:b/>
                <w:bCs/>
                <w:color w:val="000000"/>
                <w:sz w:val="24"/>
                <w:szCs w:val="24"/>
              </w:rPr>
              <w:t>1</w:t>
            </w:r>
          </w:p>
        </w:tc>
        <w:tc>
          <w:tcPr>
            <w:tcW w:w="3868" w:type="dxa"/>
            <w:tcBorders>
              <w:top w:val="single" w:sz="4" w:space="0" w:color="auto"/>
              <w:left w:val="single" w:sz="4" w:space="0" w:color="auto"/>
              <w:bottom w:val="single" w:sz="4" w:space="0" w:color="auto"/>
              <w:right w:val="single" w:sz="4" w:space="0" w:color="auto"/>
            </w:tcBorders>
            <w:vAlign w:val="center"/>
          </w:tcPr>
          <w:p w14:paraId="7A9E24BC" w14:textId="77777777" w:rsidR="009A048B" w:rsidRPr="001F3C61" w:rsidRDefault="009A048B" w:rsidP="009A048B">
            <w:pPr>
              <w:spacing w:after="0" w:line="200" w:lineRule="atLeast"/>
              <w:rPr>
                <w:b/>
                <w:bCs/>
                <w:color w:val="000000"/>
                <w:sz w:val="24"/>
                <w:szCs w:val="24"/>
              </w:rPr>
            </w:pPr>
            <w:r w:rsidRPr="001F3C61">
              <w:rPr>
                <w:b/>
                <w:bCs/>
                <w:color w:val="000000"/>
                <w:sz w:val="24"/>
                <w:szCs w:val="24"/>
              </w:rPr>
              <w:t>Doanh thu</w:t>
            </w:r>
          </w:p>
        </w:tc>
        <w:tc>
          <w:tcPr>
            <w:tcW w:w="1644" w:type="dxa"/>
            <w:tcBorders>
              <w:top w:val="single" w:sz="4" w:space="0" w:color="auto"/>
              <w:left w:val="nil"/>
              <w:bottom w:val="single" w:sz="4" w:space="0" w:color="auto"/>
              <w:right w:val="single" w:sz="4" w:space="0" w:color="auto"/>
            </w:tcBorders>
          </w:tcPr>
          <w:p w14:paraId="1FF44AD7" w14:textId="0FD82C58" w:rsidR="009A048B" w:rsidRPr="001F3C61" w:rsidRDefault="009A048B" w:rsidP="009A048B">
            <w:pPr>
              <w:suppressAutoHyphens w:val="0"/>
              <w:spacing w:after="0" w:line="200" w:lineRule="atLeast"/>
              <w:jc w:val="right"/>
              <w:rPr>
                <w:color w:val="000000"/>
                <w:sz w:val="24"/>
                <w:szCs w:val="24"/>
              </w:rPr>
            </w:pPr>
          </w:p>
        </w:tc>
        <w:tc>
          <w:tcPr>
            <w:tcW w:w="1536" w:type="dxa"/>
            <w:tcBorders>
              <w:top w:val="single" w:sz="4" w:space="0" w:color="auto"/>
              <w:left w:val="nil"/>
              <w:bottom w:val="single" w:sz="4" w:space="0" w:color="auto"/>
              <w:right w:val="single" w:sz="4" w:space="0" w:color="auto"/>
            </w:tcBorders>
          </w:tcPr>
          <w:p w14:paraId="79E7EE66" w14:textId="169FE9C7"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51B1A628" w14:textId="11DAEC17"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274023F9" w14:textId="74664110"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62B0E052" w14:textId="2960749C" w:rsidR="009A048B" w:rsidRPr="001F3C61" w:rsidRDefault="009A048B" w:rsidP="009A048B">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369A93F7" w14:textId="463CE66B" w:rsidR="009A048B" w:rsidRPr="001F3C61" w:rsidRDefault="009A048B" w:rsidP="009A048B">
            <w:pPr>
              <w:spacing w:after="0" w:line="200" w:lineRule="atLeast"/>
              <w:jc w:val="right"/>
              <w:rPr>
                <w:color w:val="000000"/>
                <w:sz w:val="24"/>
                <w:szCs w:val="24"/>
              </w:rPr>
            </w:pPr>
          </w:p>
        </w:tc>
      </w:tr>
      <w:tr w:rsidR="009A048B" w:rsidRPr="001F3C61" w14:paraId="55B2E8DB" w14:textId="77777777" w:rsidTr="00DA4A83">
        <w:trPr>
          <w:trHeight w:val="318"/>
        </w:trPr>
        <w:tc>
          <w:tcPr>
            <w:tcW w:w="808" w:type="dxa"/>
            <w:tcBorders>
              <w:top w:val="single" w:sz="4" w:space="0" w:color="auto"/>
              <w:left w:val="single" w:sz="4" w:space="0" w:color="auto"/>
              <w:bottom w:val="single" w:sz="4" w:space="0" w:color="auto"/>
              <w:right w:val="single" w:sz="4" w:space="0" w:color="auto"/>
            </w:tcBorders>
            <w:vAlign w:val="center"/>
          </w:tcPr>
          <w:p w14:paraId="0A68EF74" w14:textId="77777777" w:rsidR="009A048B" w:rsidRPr="001F3C61" w:rsidRDefault="009A048B" w:rsidP="009A048B">
            <w:pPr>
              <w:spacing w:after="0" w:line="200" w:lineRule="atLeast"/>
              <w:jc w:val="center"/>
              <w:rPr>
                <w:b/>
                <w:bCs/>
                <w:color w:val="000000"/>
                <w:sz w:val="24"/>
                <w:szCs w:val="24"/>
              </w:rPr>
            </w:pPr>
            <w:r w:rsidRPr="001F3C61">
              <w:rPr>
                <w:b/>
                <w:bCs/>
                <w:color w:val="000000"/>
                <w:sz w:val="24"/>
                <w:szCs w:val="24"/>
              </w:rPr>
              <w:t> </w:t>
            </w:r>
          </w:p>
        </w:tc>
        <w:tc>
          <w:tcPr>
            <w:tcW w:w="3868" w:type="dxa"/>
            <w:tcBorders>
              <w:top w:val="single" w:sz="4" w:space="0" w:color="auto"/>
              <w:left w:val="single" w:sz="4" w:space="0" w:color="auto"/>
              <w:bottom w:val="single" w:sz="4" w:space="0" w:color="auto"/>
              <w:right w:val="single" w:sz="4" w:space="0" w:color="auto"/>
            </w:tcBorders>
            <w:vAlign w:val="center"/>
          </w:tcPr>
          <w:p w14:paraId="76B6E1F2" w14:textId="77777777" w:rsidR="009A048B" w:rsidRPr="001F3C61" w:rsidRDefault="009A048B" w:rsidP="009A048B">
            <w:pPr>
              <w:spacing w:after="0" w:line="200" w:lineRule="atLeast"/>
              <w:rPr>
                <w:b/>
                <w:bCs/>
                <w:i/>
                <w:iCs/>
                <w:color w:val="000000"/>
                <w:sz w:val="24"/>
                <w:szCs w:val="24"/>
              </w:rPr>
            </w:pPr>
            <w:r w:rsidRPr="001F3C61">
              <w:rPr>
                <w:b/>
                <w:bCs/>
                <w:i/>
                <w:iCs/>
                <w:color w:val="000000"/>
                <w:sz w:val="24"/>
                <w:szCs w:val="24"/>
              </w:rPr>
              <w:t>Tỷ trọng/Tổng Doanh thu</w:t>
            </w:r>
          </w:p>
        </w:tc>
        <w:tc>
          <w:tcPr>
            <w:tcW w:w="1644" w:type="dxa"/>
            <w:tcBorders>
              <w:top w:val="single" w:sz="4" w:space="0" w:color="auto"/>
              <w:left w:val="single" w:sz="4" w:space="0" w:color="auto"/>
              <w:bottom w:val="single" w:sz="4" w:space="0" w:color="auto"/>
              <w:right w:val="single" w:sz="4" w:space="0" w:color="auto"/>
            </w:tcBorders>
          </w:tcPr>
          <w:p w14:paraId="6106F294" w14:textId="77777777" w:rsidR="009A048B" w:rsidRPr="001F3C61" w:rsidRDefault="009A048B" w:rsidP="009A048B">
            <w:pPr>
              <w:spacing w:after="0" w:line="200" w:lineRule="atLeast"/>
              <w:jc w:val="right"/>
              <w:rPr>
                <w:color w:val="000000"/>
                <w:sz w:val="24"/>
                <w:szCs w:val="24"/>
              </w:rPr>
            </w:pPr>
            <w:r w:rsidRPr="001F3C61">
              <w:rPr>
                <w:color w:val="000000"/>
                <w:sz w:val="24"/>
                <w:szCs w:val="24"/>
              </w:rPr>
              <w:t>100,0%</w:t>
            </w:r>
          </w:p>
        </w:tc>
        <w:tc>
          <w:tcPr>
            <w:tcW w:w="1536" w:type="dxa"/>
            <w:tcBorders>
              <w:top w:val="single" w:sz="4" w:space="0" w:color="auto"/>
              <w:left w:val="single" w:sz="4" w:space="0" w:color="auto"/>
              <w:bottom w:val="single" w:sz="4" w:space="0" w:color="auto"/>
              <w:right w:val="single" w:sz="4" w:space="0" w:color="auto"/>
            </w:tcBorders>
          </w:tcPr>
          <w:p w14:paraId="629506BC" w14:textId="77777777"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0A303484" w14:textId="77777777" w:rsidR="009A048B" w:rsidRPr="001F3C61" w:rsidRDefault="009A048B" w:rsidP="009A048B">
            <w:pPr>
              <w:spacing w:after="0" w:line="200" w:lineRule="atLeast"/>
              <w:jc w:val="right"/>
              <w:rPr>
                <w:color w:val="000000"/>
                <w:sz w:val="24"/>
                <w:szCs w:val="24"/>
              </w:rPr>
            </w:pPr>
            <w:r w:rsidRPr="001F3C61">
              <w:rPr>
                <w:color w:val="000000"/>
                <w:sz w:val="24"/>
                <w:szCs w:val="24"/>
              </w:rPr>
              <w:t>100,0%</w:t>
            </w:r>
          </w:p>
        </w:tc>
        <w:tc>
          <w:tcPr>
            <w:tcW w:w="1675" w:type="dxa"/>
            <w:tcBorders>
              <w:top w:val="single" w:sz="4" w:space="0" w:color="auto"/>
              <w:left w:val="single" w:sz="4" w:space="0" w:color="auto"/>
              <w:bottom w:val="single" w:sz="4" w:space="0" w:color="auto"/>
              <w:right w:val="single" w:sz="4" w:space="0" w:color="auto"/>
            </w:tcBorders>
          </w:tcPr>
          <w:p w14:paraId="765B53BD" w14:textId="77777777"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28A864CF" w14:textId="77777777" w:rsidR="009A048B" w:rsidRPr="001F3C61" w:rsidRDefault="009A048B" w:rsidP="009A048B">
            <w:pPr>
              <w:spacing w:after="0" w:line="200" w:lineRule="atLeast"/>
              <w:jc w:val="right"/>
              <w:rPr>
                <w:color w:val="000000"/>
                <w:sz w:val="24"/>
                <w:szCs w:val="24"/>
              </w:rPr>
            </w:pPr>
            <w:r w:rsidRPr="001F3C61">
              <w:rPr>
                <w:color w:val="000000"/>
                <w:sz w:val="24"/>
                <w:szCs w:val="24"/>
              </w:rPr>
              <w:t>100,0%</w:t>
            </w:r>
          </w:p>
        </w:tc>
        <w:tc>
          <w:tcPr>
            <w:tcW w:w="1538" w:type="dxa"/>
            <w:tcBorders>
              <w:top w:val="single" w:sz="4" w:space="0" w:color="auto"/>
              <w:left w:val="single" w:sz="4" w:space="0" w:color="auto"/>
              <w:bottom w:val="single" w:sz="4" w:space="0" w:color="auto"/>
              <w:right w:val="single" w:sz="4" w:space="0" w:color="auto"/>
            </w:tcBorders>
          </w:tcPr>
          <w:p w14:paraId="5F302972" w14:textId="77777777" w:rsidR="009A048B" w:rsidRPr="001F3C61" w:rsidRDefault="009A048B" w:rsidP="009A048B">
            <w:pPr>
              <w:spacing w:after="0" w:line="200" w:lineRule="atLeast"/>
              <w:jc w:val="right"/>
              <w:rPr>
                <w:color w:val="000000"/>
                <w:sz w:val="24"/>
                <w:szCs w:val="24"/>
              </w:rPr>
            </w:pPr>
          </w:p>
        </w:tc>
      </w:tr>
      <w:tr w:rsidR="009A048B" w:rsidRPr="001F3C61" w14:paraId="021E3728" w14:textId="77777777" w:rsidTr="00DA4A83">
        <w:trPr>
          <w:trHeight w:val="305"/>
        </w:trPr>
        <w:tc>
          <w:tcPr>
            <w:tcW w:w="808" w:type="dxa"/>
            <w:tcBorders>
              <w:top w:val="single" w:sz="4" w:space="0" w:color="auto"/>
              <w:left w:val="single" w:sz="4" w:space="0" w:color="auto"/>
              <w:bottom w:val="single" w:sz="4" w:space="0" w:color="auto"/>
            </w:tcBorders>
            <w:vAlign w:val="center"/>
          </w:tcPr>
          <w:p w14:paraId="4B9C0FB8" w14:textId="77777777" w:rsidR="009A048B" w:rsidRPr="001F3C61" w:rsidRDefault="009A048B" w:rsidP="009A048B">
            <w:pPr>
              <w:spacing w:after="0" w:line="200" w:lineRule="atLeast"/>
              <w:jc w:val="center"/>
              <w:rPr>
                <w:b/>
                <w:bCs/>
                <w:color w:val="000000"/>
                <w:sz w:val="24"/>
                <w:szCs w:val="24"/>
              </w:rPr>
            </w:pPr>
            <w:r w:rsidRPr="001F3C61">
              <w:rPr>
                <w:b/>
                <w:bCs/>
                <w:color w:val="000000"/>
                <w:sz w:val="24"/>
                <w:szCs w:val="24"/>
              </w:rPr>
              <w:t>2</w:t>
            </w:r>
          </w:p>
        </w:tc>
        <w:tc>
          <w:tcPr>
            <w:tcW w:w="3868" w:type="dxa"/>
            <w:tcBorders>
              <w:top w:val="single" w:sz="4" w:space="0" w:color="auto"/>
              <w:left w:val="single" w:sz="4" w:space="0" w:color="auto"/>
              <w:bottom w:val="single" w:sz="4" w:space="0" w:color="auto"/>
              <w:right w:val="single" w:sz="4" w:space="0" w:color="auto"/>
            </w:tcBorders>
            <w:vAlign w:val="center"/>
          </w:tcPr>
          <w:p w14:paraId="3D13F0D8" w14:textId="77777777" w:rsidR="009A048B" w:rsidRPr="001F3C61" w:rsidRDefault="009A048B" w:rsidP="009A048B">
            <w:pPr>
              <w:spacing w:after="0" w:line="200" w:lineRule="atLeast"/>
              <w:rPr>
                <w:b/>
                <w:bCs/>
                <w:color w:val="000000"/>
                <w:sz w:val="24"/>
                <w:szCs w:val="24"/>
              </w:rPr>
            </w:pPr>
            <w:r w:rsidRPr="001F3C61">
              <w:rPr>
                <w:b/>
                <w:bCs/>
                <w:color w:val="000000"/>
                <w:sz w:val="24"/>
                <w:szCs w:val="24"/>
              </w:rPr>
              <w:t>Chi phí sản xuất trực tiếp</w:t>
            </w:r>
          </w:p>
        </w:tc>
        <w:tc>
          <w:tcPr>
            <w:tcW w:w="1644" w:type="dxa"/>
            <w:tcBorders>
              <w:top w:val="single" w:sz="4" w:space="0" w:color="auto"/>
              <w:left w:val="nil"/>
              <w:bottom w:val="single" w:sz="4" w:space="0" w:color="auto"/>
              <w:right w:val="single" w:sz="4" w:space="0" w:color="auto"/>
            </w:tcBorders>
          </w:tcPr>
          <w:p w14:paraId="410B50A1" w14:textId="1E657C44" w:rsidR="009A048B" w:rsidRPr="001F3C61" w:rsidRDefault="009A048B" w:rsidP="009A048B">
            <w:pPr>
              <w:suppressAutoHyphens w:val="0"/>
              <w:spacing w:after="0" w:line="200" w:lineRule="atLeast"/>
              <w:jc w:val="right"/>
              <w:rPr>
                <w:color w:val="000000"/>
                <w:sz w:val="24"/>
                <w:szCs w:val="24"/>
              </w:rPr>
            </w:pPr>
          </w:p>
        </w:tc>
        <w:tc>
          <w:tcPr>
            <w:tcW w:w="1536" w:type="dxa"/>
            <w:tcBorders>
              <w:top w:val="single" w:sz="4" w:space="0" w:color="auto"/>
              <w:left w:val="nil"/>
              <w:bottom w:val="single" w:sz="4" w:space="0" w:color="auto"/>
              <w:right w:val="single" w:sz="4" w:space="0" w:color="auto"/>
            </w:tcBorders>
          </w:tcPr>
          <w:p w14:paraId="6A21193C" w14:textId="2B0FF638"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12D21074" w14:textId="5BCB8DE8"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1FCDFD12" w14:textId="57BF2A6D"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3C726798" w14:textId="272BD60B" w:rsidR="009A048B" w:rsidRPr="001F3C61" w:rsidRDefault="009A048B" w:rsidP="009A048B">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0BFCF3B6" w14:textId="448115BD" w:rsidR="009A048B" w:rsidRPr="001F3C61" w:rsidRDefault="009A048B" w:rsidP="009A048B">
            <w:pPr>
              <w:spacing w:after="0" w:line="200" w:lineRule="atLeast"/>
              <w:jc w:val="right"/>
              <w:rPr>
                <w:color w:val="000000"/>
                <w:sz w:val="24"/>
                <w:szCs w:val="24"/>
              </w:rPr>
            </w:pPr>
          </w:p>
        </w:tc>
      </w:tr>
      <w:tr w:rsidR="009A048B" w:rsidRPr="001F3C61" w14:paraId="3179EA6A" w14:textId="77777777" w:rsidTr="00DA4A83">
        <w:trPr>
          <w:trHeight w:val="305"/>
        </w:trPr>
        <w:tc>
          <w:tcPr>
            <w:tcW w:w="808" w:type="dxa"/>
            <w:tcBorders>
              <w:top w:val="single" w:sz="4" w:space="0" w:color="auto"/>
              <w:left w:val="single" w:sz="4" w:space="0" w:color="auto"/>
              <w:bottom w:val="single" w:sz="4" w:space="0" w:color="auto"/>
            </w:tcBorders>
            <w:vAlign w:val="center"/>
          </w:tcPr>
          <w:p w14:paraId="5C36A92F" w14:textId="77777777" w:rsidR="009A048B" w:rsidRPr="001F3C61" w:rsidRDefault="009A048B" w:rsidP="009A048B">
            <w:pPr>
              <w:spacing w:after="0" w:line="200" w:lineRule="atLeast"/>
              <w:jc w:val="center"/>
              <w:rPr>
                <w:color w:val="000000"/>
                <w:sz w:val="24"/>
                <w:szCs w:val="24"/>
              </w:rPr>
            </w:pPr>
            <w:r w:rsidRPr="001F3C61">
              <w:rPr>
                <w:color w:val="000000"/>
                <w:sz w:val="24"/>
                <w:szCs w:val="24"/>
              </w:rPr>
              <w:t>2.1</w:t>
            </w:r>
          </w:p>
        </w:tc>
        <w:tc>
          <w:tcPr>
            <w:tcW w:w="3868" w:type="dxa"/>
            <w:tcBorders>
              <w:top w:val="single" w:sz="4" w:space="0" w:color="auto"/>
              <w:left w:val="single" w:sz="4" w:space="0" w:color="auto"/>
              <w:bottom w:val="single" w:sz="4" w:space="0" w:color="auto"/>
              <w:right w:val="single" w:sz="4" w:space="0" w:color="auto"/>
            </w:tcBorders>
            <w:vAlign w:val="center"/>
          </w:tcPr>
          <w:p w14:paraId="38055DFF" w14:textId="3208409D" w:rsidR="009A048B" w:rsidRPr="001F3C61" w:rsidRDefault="009A048B" w:rsidP="009A048B">
            <w:pPr>
              <w:spacing w:after="0" w:line="200" w:lineRule="atLeast"/>
              <w:rPr>
                <w:color w:val="000000"/>
                <w:sz w:val="24"/>
                <w:szCs w:val="24"/>
              </w:rPr>
            </w:pPr>
            <w:r w:rsidRPr="001F3C61">
              <w:rPr>
                <w:color w:val="000000"/>
                <w:sz w:val="24"/>
                <w:szCs w:val="24"/>
              </w:rPr>
              <w:t>Chi phí nhân công</w:t>
            </w:r>
            <w:r w:rsidR="00BC1547">
              <w:rPr>
                <w:color w:val="000000"/>
                <w:sz w:val="24"/>
                <w:szCs w:val="24"/>
              </w:rPr>
              <w:t xml:space="preserve"> (Presale, sản xuất) </w:t>
            </w:r>
          </w:p>
        </w:tc>
        <w:tc>
          <w:tcPr>
            <w:tcW w:w="1644" w:type="dxa"/>
            <w:tcBorders>
              <w:top w:val="single" w:sz="4" w:space="0" w:color="auto"/>
              <w:left w:val="nil"/>
              <w:bottom w:val="single" w:sz="4" w:space="0" w:color="auto"/>
              <w:right w:val="single" w:sz="4" w:space="0" w:color="auto"/>
            </w:tcBorders>
          </w:tcPr>
          <w:p w14:paraId="40F3DC06" w14:textId="7A88B709" w:rsidR="009A048B" w:rsidRPr="001F3C61" w:rsidRDefault="009A048B" w:rsidP="009A048B">
            <w:pPr>
              <w:spacing w:after="0" w:line="200" w:lineRule="atLeast"/>
              <w:jc w:val="right"/>
              <w:rPr>
                <w:color w:val="000000"/>
                <w:sz w:val="24"/>
                <w:szCs w:val="24"/>
              </w:rPr>
            </w:pPr>
          </w:p>
        </w:tc>
        <w:tc>
          <w:tcPr>
            <w:tcW w:w="1536" w:type="dxa"/>
            <w:tcBorders>
              <w:top w:val="single" w:sz="4" w:space="0" w:color="auto"/>
              <w:left w:val="nil"/>
              <w:bottom w:val="single" w:sz="4" w:space="0" w:color="auto"/>
              <w:right w:val="single" w:sz="4" w:space="0" w:color="auto"/>
            </w:tcBorders>
          </w:tcPr>
          <w:p w14:paraId="664CAA98" w14:textId="3CE6BA60"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26396FF3" w14:textId="50D956E0"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048871E2" w14:textId="41ED8A24" w:rsidR="009A048B" w:rsidRPr="001F3C61" w:rsidRDefault="009A048B" w:rsidP="009A048B">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01858BD9" w14:textId="28CFAB5B" w:rsidR="009A048B" w:rsidRPr="001F3C61" w:rsidRDefault="009A048B" w:rsidP="009A048B">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7B52C5C4" w14:textId="365CFFD7" w:rsidR="009A048B" w:rsidRPr="001F3C61" w:rsidRDefault="009A048B" w:rsidP="009A048B">
            <w:pPr>
              <w:spacing w:after="0" w:line="200" w:lineRule="atLeast"/>
              <w:jc w:val="right"/>
              <w:rPr>
                <w:color w:val="000000"/>
                <w:sz w:val="24"/>
                <w:szCs w:val="24"/>
              </w:rPr>
            </w:pPr>
          </w:p>
        </w:tc>
      </w:tr>
      <w:tr w:rsidR="00BC1547" w:rsidRPr="001F3C61" w14:paraId="51DEB098" w14:textId="77777777" w:rsidTr="00DA4A83">
        <w:trPr>
          <w:trHeight w:val="305"/>
        </w:trPr>
        <w:tc>
          <w:tcPr>
            <w:tcW w:w="808" w:type="dxa"/>
            <w:tcBorders>
              <w:top w:val="single" w:sz="4" w:space="0" w:color="auto"/>
              <w:left w:val="single" w:sz="4" w:space="0" w:color="auto"/>
              <w:bottom w:val="single" w:sz="4" w:space="0" w:color="auto"/>
            </w:tcBorders>
            <w:vAlign w:val="center"/>
          </w:tcPr>
          <w:p w14:paraId="2D22AD6A" w14:textId="77777777" w:rsidR="00BC1547" w:rsidRPr="001F3C61" w:rsidRDefault="00BC1547" w:rsidP="00BC1547">
            <w:pPr>
              <w:spacing w:after="0" w:line="200" w:lineRule="atLeast"/>
              <w:jc w:val="center"/>
              <w:rPr>
                <w:color w:val="000000"/>
                <w:sz w:val="24"/>
                <w:szCs w:val="24"/>
              </w:rPr>
            </w:pPr>
            <w:r w:rsidRPr="001F3C61">
              <w:rPr>
                <w:color w:val="000000"/>
                <w:sz w:val="24"/>
                <w:szCs w:val="24"/>
              </w:rPr>
              <w:t>2.2</w:t>
            </w:r>
          </w:p>
        </w:tc>
        <w:tc>
          <w:tcPr>
            <w:tcW w:w="3868" w:type="dxa"/>
            <w:tcBorders>
              <w:top w:val="single" w:sz="4" w:space="0" w:color="auto"/>
              <w:left w:val="single" w:sz="4" w:space="0" w:color="auto"/>
              <w:bottom w:val="single" w:sz="4" w:space="0" w:color="auto"/>
              <w:right w:val="single" w:sz="4" w:space="0" w:color="auto"/>
            </w:tcBorders>
            <w:vAlign w:val="center"/>
          </w:tcPr>
          <w:p w14:paraId="26638B3C" w14:textId="63E359CE" w:rsidR="00BC1547" w:rsidRPr="001F3C61" w:rsidRDefault="00BC1547" w:rsidP="00BC1547">
            <w:pPr>
              <w:spacing w:after="0" w:line="200" w:lineRule="atLeast"/>
              <w:rPr>
                <w:color w:val="000000"/>
                <w:sz w:val="24"/>
                <w:szCs w:val="24"/>
              </w:rPr>
            </w:pPr>
            <w:r w:rsidRPr="001F3C61">
              <w:rPr>
                <w:rFonts w:eastAsia="Times New Roman"/>
                <w:color w:val="000000"/>
                <w:sz w:val="22"/>
                <w:szCs w:val="22"/>
                <w:lang w:eastAsia="en-US"/>
              </w:rPr>
              <w:t>Chi phí hoạt động</w:t>
            </w:r>
          </w:p>
        </w:tc>
        <w:tc>
          <w:tcPr>
            <w:tcW w:w="1644" w:type="dxa"/>
            <w:tcBorders>
              <w:top w:val="single" w:sz="4" w:space="0" w:color="auto"/>
              <w:left w:val="nil"/>
              <w:bottom w:val="single" w:sz="4" w:space="0" w:color="auto"/>
              <w:right w:val="single" w:sz="4" w:space="0" w:color="auto"/>
            </w:tcBorders>
          </w:tcPr>
          <w:p w14:paraId="53E13A76" w14:textId="23DE45EB" w:rsidR="00BC1547" w:rsidRPr="001F3C61" w:rsidRDefault="00BC1547" w:rsidP="00BC1547">
            <w:pPr>
              <w:spacing w:after="0" w:line="200" w:lineRule="atLeast"/>
              <w:jc w:val="right"/>
              <w:rPr>
                <w:color w:val="000000"/>
                <w:sz w:val="24"/>
                <w:szCs w:val="24"/>
              </w:rPr>
            </w:pPr>
          </w:p>
        </w:tc>
        <w:tc>
          <w:tcPr>
            <w:tcW w:w="1536" w:type="dxa"/>
            <w:tcBorders>
              <w:top w:val="single" w:sz="4" w:space="0" w:color="auto"/>
              <w:left w:val="nil"/>
              <w:bottom w:val="single" w:sz="4" w:space="0" w:color="auto"/>
              <w:right w:val="single" w:sz="4" w:space="0" w:color="auto"/>
            </w:tcBorders>
          </w:tcPr>
          <w:p w14:paraId="028CAD84" w14:textId="6591C277"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69E962F6" w14:textId="3D93AE48"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3986788C" w14:textId="7EFFFCD7"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76CB6308" w14:textId="3A7A4042" w:rsidR="00BC1547" w:rsidRPr="001F3C61" w:rsidRDefault="00BC1547" w:rsidP="00BC1547">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73A31161" w14:textId="69E2BD04" w:rsidR="00BC1547" w:rsidRPr="001F3C61" w:rsidRDefault="00BC1547" w:rsidP="00BC1547">
            <w:pPr>
              <w:spacing w:after="0" w:line="200" w:lineRule="atLeast"/>
              <w:jc w:val="right"/>
              <w:rPr>
                <w:color w:val="000000"/>
                <w:sz w:val="24"/>
                <w:szCs w:val="24"/>
              </w:rPr>
            </w:pPr>
          </w:p>
        </w:tc>
      </w:tr>
      <w:tr w:rsidR="00BC1547" w:rsidRPr="001F3C61" w14:paraId="64301A91" w14:textId="77777777" w:rsidTr="00DA4A83">
        <w:trPr>
          <w:trHeight w:val="305"/>
        </w:trPr>
        <w:tc>
          <w:tcPr>
            <w:tcW w:w="808" w:type="dxa"/>
            <w:tcBorders>
              <w:top w:val="single" w:sz="4" w:space="0" w:color="auto"/>
              <w:left w:val="single" w:sz="4" w:space="0" w:color="auto"/>
              <w:bottom w:val="single" w:sz="4" w:space="0" w:color="auto"/>
              <w:right w:val="single" w:sz="4" w:space="0" w:color="auto"/>
            </w:tcBorders>
            <w:vAlign w:val="center"/>
          </w:tcPr>
          <w:p w14:paraId="6729A8E2" w14:textId="77777777" w:rsidR="00BC1547" w:rsidRPr="001F3C61" w:rsidRDefault="00BC1547" w:rsidP="00BC1547">
            <w:pPr>
              <w:spacing w:after="0" w:line="200" w:lineRule="atLeast"/>
              <w:jc w:val="center"/>
              <w:rPr>
                <w:color w:val="000000"/>
                <w:sz w:val="24"/>
                <w:szCs w:val="24"/>
              </w:rPr>
            </w:pPr>
            <w:r w:rsidRPr="001F3C61">
              <w:rPr>
                <w:color w:val="000000"/>
                <w:sz w:val="24"/>
                <w:szCs w:val="24"/>
              </w:rPr>
              <w:t>2.3</w:t>
            </w:r>
          </w:p>
        </w:tc>
        <w:tc>
          <w:tcPr>
            <w:tcW w:w="3868" w:type="dxa"/>
            <w:tcBorders>
              <w:top w:val="single" w:sz="4" w:space="0" w:color="auto"/>
              <w:left w:val="single" w:sz="4" w:space="0" w:color="auto"/>
              <w:bottom w:val="single" w:sz="4" w:space="0" w:color="auto"/>
              <w:right w:val="single" w:sz="4" w:space="0" w:color="auto"/>
            </w:tcBorders>
            <w:vAlign w:val="center"/>
          </w:tcPr>
          <w:p w14:paraId="4440D4FF" w14:textId="247D384C" w:rsidR="00BC1547" w:rsidRPr="001F3C61" w:rsidRDefault="00BC1547" w:rsidP="00BC1547">
            <w:pPr>
              <w:spacing w:after="0" w:line="200" w:lineRule="atLeast"/>
              <w:rPr>
                <w:color w:val="000000"/>
                <w:sz w:val="24"/>
                <w:szCs w:val="24"/>
              </w:rPr>
            </w:pPr>
            <w:r w:rsidRPr="001F3C61">
              <w:rPr>
                <w:rFonts w:eastAsia="Times New Roman"/>
                <w:color w:val="000000"/>
                <w:sz w:val="22"/>
                <w:szCs w:val="22"/>
                <w:lang w:eastAsia="en-US"/>
              </w:rPr>
              <w:t xml:space="preserve">Chi phí thuê ngoài </w:t>
            </w:r>
          </w:p>
        </w:tc>
        <w:tc>
          <w:tcPr>
            <w:tcW w:w="1644" w:type="dxa"/>
            <w:tcBorders>
              <w:top w:val="single" w:sz="4" w:space="0" w:color="auto"/>
              <w:left w:val="single" w:sz="4" w:space="0" w:color="auto"/>
              <w:bottom w:val="single" w:sz="4" w:space="0" w:color="auto"/>
              <w:right w:val="single" w:sz="4" w:space="0" w:color="auto"/>
            </w:tcBorders>
          </w:tcPr>
          <w:p w14:paraId="06380DE3" w14:textId="7672A677" w:rsidR="00BC1547" w:rsidRPr="001F3C61" w:rsidRDefault="00BC1547" w:rsidP="00BC1547">
            <w:pPr>
              <w:spacing w:after="0" w:line="200" w:lineRule="atLeast"/>
              <w:jc w:val="center"/>
              <w:rPr>
                <w:color w:val="000000"/>
                <w:sz w:val="24"/>
                <w:szCs w:val="24"/>
                <w:lang w:val="vi-VN"/>
              </w:rPr>
            </w:pPr>
          </w:p>
        </w:tc>
        <w:tc>
          <w:tcPr>
            <w:tcW w:w="1536" w:type="dxa"/>
            <w:tcBorders>
              <w:top w:val="single" w:sz="4" w:space="0" w:color="auto"/>
              <w:left w:val="single" w:sz="4" w:space="0" w:color="auto"/>
              <w:bottom w:val="single" w:sz="4" w:space="0" w:color="auto"/>
              <w:right w:val="single" w:sz="4" w:space="0" w:color="auto"/>
            </w:tcBorders>
          </w:tcPr>
          <w:p w14:paraId="2F796960" w14:textId="1637D1A7" w:rsidR="00BC1547" w:rsidRPr="001F3C61" w:rsidRDefault="00BC1547" w:rsidP="00BC1547">
            <w:pPr>
              <w:spacing w:after="0" w:line="200" w:lineRule="atLeast"/>
              <w:jc w:val="right"/>
              <w:rPr>
                <w:color w:val="000000"/>
                <w:sz w:val="24"/>
                <w:szCs w:val="24"/>
                <w:lang w:val="vi-VN"/>
              </w:rPr>
            </w:pPr>
          </w:p>
        </w:tc>
        <w:tc>
          <w:tcPr>
            <w:tcW w:w="1675" w:type="dxa"/>
            <w:tcBorders>
              <w:top w:val="single" w:sz="4" w:space="0" w:color="auto"/>
              <w:left w:val="single" w:sz="4" w:space="0" w:color="auto"/>
              <w:bottom w:val="single" w:sz="4" w:space="0" w:color="auto"/>
              <w:right w:val="single" w:sz="4" w:space="0" w:color="auto"/>
            </w:tcBorders>
          </w:tcPr>
          <w:p w14:paraId="5FCC4C48" w14:textId="1E5DF975"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3B976024" w14:textId="4134B704"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395013D4" w14:textId="59E855E9" w:rsidR="00BC1547" w:rsidRPr="001F3C61" w:rsidRDefault="00BC1547" w:rsidP="00BC1547">
            <w:pPr>
              <w:spacing w:after="0" w:line="200" w:lineRule="atLeast"/>
              <w:jc w:val="right"/>
              <w:rPr>
                <w:color w:val="000000"/>
                <w:sz w:val="24"/>
                <w:szCs w:val="24"/>
              </w:rPr>
            </w:pPr>
          </w:p>
        </w:tc>
        <w:tc>
          <w:tcPr>
            <w:tcW w:w="1538" w:type="dxa"/>
            <w:tcBorders>
              <w:top w:val="single" w:sz="4" w:space="0" w:color="auto"/>
              <w:left w:val="single" w:sz="4" w:space="0" w:color="auto"/>
              <w:bottom w:val="single" w:sz="4" w:space="0" w:color="auto"/>
              <w:right w:val="single" w:sz="4" w:space="0" w:color="auto"/>
            </w:tcBorders>
          </w:tcPr>
          <w:p w14:paraId="5015822F" w14:textId="212D176C" w:rsidR="00BC1547" w:rsidRPr="001F3C61" w:rsidRDefault="00BC1547" w:rsidP="00BC1547">
            <w:pPr>
              <w:spacing w:after="0" w:line="200" w:lineRule="atLeast"/>
              <w:jc w:val="right"/>
              <w:rPr>
                <w:color w:val="000000"/>
                <w:sz w:val="24"/>
                <w:szCs w:val="24"/>
              </w:rPr>
            </w:pPr>
          </w:p>
        </w:tc>
      </w:tr>
      <w:tr w:rsidR="00BC1547" w:rsidRPr="001F3C61" w14:paraId="18007341" w14:textId="77777777" w:rsidTr="00DA4A83">
        <w:trPr>
          <w:trHeight w:val="60"/>
        </w:trPr>
        <w:tc>
          <w:tcPr>
            <w:tcW w:w="808" w:type="dxa"/>
            <w:tcBorders>
              <w:top w:val="single" w:sz="4" w:space="0" w:color="auto"/>
              <w:left w:val="single" w:sz="4" w:space="0" w:color="000000"/>
              <w:bottom w:val="single" w:sz="4" w:space="0" w:color="000000"/>
            </w:tcBorders>
            <w:vAlign w:val="center"/>
          </w:tcPr>
          <w:p w14:paraId="2478102F" w14:textId="77777777" w:rsidR="00BC1547" w:rsidRPr="001F3C61" w:rsidRDefault="00BC1547" w:rsidP="00BC1547">
            <w:pPr>
              <w:spacing w:after="0" w:line="200" w:lineRule="atLeast"/>
              <w:jc w:val="center"/>
              <w:rPr>
                <w:color w:val="000000"/>
                <w:sz w:val="24"/>
                <w:szCs w:val="24"/>
              </w:rPr>
            </w:pPr>
            <w:r w:rsidRPr="001F3C61">
              <w:rPr>
                <w:color w:val="000000"/>
                <w:sz w:val="24"/>
                <w:szCs w:val="24"/>
              </w:rPr>
              <w:t>2.4</w:t>
            </w:r>
          </w:p>
        </w:tc>
        <w:tc>
          <w:tcPr>
            <w:tcW w:w="3868" w:type="dxa"/>
            <w:tcBorders>
              <w:top w:val="single" w:sz="4" w:space="0" w:color="auto"/>
              <w:left w:val="single" w:sz="4" w:space="0" w:color="auto"/>
              <w:bottom w:val="single" w:sz="4" w:space="0" w:color="auto"/>
              <w:right w:val="single" w:sz="4" w:space="0" w:color="000000"/>
            </w:tcBorders>
            <w:vAlign w:val="center"/>
          </w:tcPr>
          <w:p w14:paraId="2D1196F2" w14:textId="6A86C6C3" w:rsidR="00BC1547" w:rsidRPr="001F3C61" w:rsidRDefault="00BC1547" w:rsidP="00BC1547">
            <w:pPr>
              <w:spacing w:after="0" w:line="200" w:lineRule="atLeast"/>
              <w:rPr>
                <w:color w:val="000000"/>
                <w:sz w:val="24"/>
                <w:szCs w:val="24"/>
              </w:rPr>
            </w:pPr>
            <w:r w:rsidRPr="001F3C61">
              <w:rPr>
                <w:rFonts w:eastAsia="Times New Roman"/>
                <w:color w:val="000000"/>
                <w:sz w:val="22"/>
                <w:szCs w:val="22"/>
                <w:lang w:eastAsia="en-US"/>
              </w:rPr>
              <w:t>Chi phí đặc thù khác</w:t>
            </w:r>
          </w:p>
        </w:tc>
        <w:tc>
          <w:tcPr>
            <w:tcW w:w="1644" w:type="dxa"/>
            <w:tcBorders>
              <w:top w:val="single" w:sz="4" w:space="0" w:color="auto"/>
              <w:left w:val="nil"/>
              <w:bottom w:val="single" w:sz="4" w:space="0" w:color="auto"/>
              <w:right w:val="single" w:sz="4" w:space="0" w:color="auto"/>
            </w:tcBorders>
          </w:tcPr>
          <w:p w14:paraId="16D87A6A" w14:textId="69F280D6" w:rsidR="00BC1547" w:rsidRPr="001F3C61" w:rsidRDefault="00BC1547" w:rsidP="00BC1547">
            <w:pPr>
              <w:spacing w:after="0" w:line="200" w:lineRule="atLeast"/>
              <w:jc w:val="center"/>
              <w:rPr>
                <w:color w:val="000000"/>
                <w:sz w:val="24"/>
                <w:szCs w:val="24"/>
              </w:rPr>
            </w:pPr>
          </w:p>
        </w:tc>
        <w:tc>
          <w:tcPr>
            <w:tcW w:w="1536" w:type="dxa"/>
            <w:tcBorders>
              <w:top w:val="single" w:sz="4" w:space="0" w:color="auto"/>
              <w:left w:val="nil"/>
              <w:bottom w:val="single" w:sz="4" w:space="0" w:color="auto"/>
              <w:right w:val="single" w:sz="4" w:space="0" w:color="auto"/>
            </w:tcBorders>
          </w:tcPr>
          <w:p w14:paraId="09DCE657" w14:textId="3019D44E"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7A7D4310" w14:textId="16ED7E7A"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3282A424" w14:textId="1AD2755F"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58DFBF23" w14:textId="086160FD" w:rsidR="00BC1547" w:rsidRPr="001F3C61" w:rsidRDefault="00BC1547" w:rsidP="00BC1547">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1AB47530" w14:textId="27692947" w:rsidR="00BC1547" w:rsidRPr="001F3C61" w:rsidRDefault="00BC1547" w:rsidP="00BC1547">
            <w:pPr>
              <w:spacing w:after="0" w:line="200" w:lineRule="atLeast"/>
              <w:jc w:val="right"/>
              <w:rPr>
                <w:color w:val="000000"/>
                <w:sz w:val="24"/>
                <w:szCs w:val="24"/>
              </w:rPr>
            </w:pPr>
          </w:p>
        </w:tc>
      </w:tr>
      <w:tr w:rsidR="00BC1547" w:rsidRPr="001F3C61" w14:paraId="1EDE3656" w14:textId="77777777" w:rsidTr="00DA4A83">
        <w:trPr>
          <w:trHeight w:val="305"/>
        </w:trPr>
        <w:tc>
          <w:tcPr>
            <w:tcW w:w="808" w:type="dxa"/>
            <w:tcBorders>
              <w:top w:val="single" w:sz="4" w:space="0" w:color="000000"/>
              <w:left w:val="single" w:sz="4" w:space="0" w:color="000000"/>
              <w:bottom w:val="single" w:sz="4" w:space="0" w:color="000000"/>
            </w:tcBorders>
            <w:vAlign w:val="center"/>
          </w:tcPr>
          <w:p w14:paraId="202E18E9" w14:textId="77777777" w:rsidR="00BC1547" w:rsidRPr="001F3C61" w:rsidRDefault="00BC1547" w:rsidP="00BC1547">
            <w:pPr>
              <w:spacing w:after="0" w:line="200" w:lineRule="atLeast"/>
              <w:jc w:val="center"/>
              <w:rPr>
                <w:b/>
                <w:bCs/>
                <w:color w:val="000000"/>
                <w:sz w:val="24"/>
                <w:szCs w:val="24"/>
              </w:rPr>
            </w:pPr>
            <w:r w:rsidRPr="001F3C61">
              <w:rPr>
                <w:b/>
                <w:bCs/>
                <w:color w:val="000000"/>
                <w:sz w:val="24"/>
                <w:szCs w:val="24"/>
              </w:rPr>
              <w:t>3</w:t>
            </w:r>
          </w:p>
        </w:tc>
        <w:tc>
          <w:tcPr>
            <w:tcW w:w="3868" w:type="dxa"/>
            <w:tcBorders>
              <w:top w:val="single" w:sz="4" w:space="0" w:color="auto"/>
              <w:left w:val="single" w:sz="4" w:space="0" w:color="auto"/>
              <w:bottom w:val="single" w:sz="4" w:space="0" w:color="auto"/>
              <w:right w:val="single" w:sz="4" w:space="0" w:color="000000"/>
            </w:tcBorders>
            <w:vAlign w:val="center"/>
          </w:tcPr>
          <w:p w14:paraId="237E56B9" w14:textId="67EAFB21" w:rsidR="00BC1547" w:rsidRPr="001F3C61" w:rsidRDefault="00BC1547" w:rsidP="00BC1547">
            <w:pPr>
              <w:spacing w:after="0" w:line="200" w:lineRule="atLeast"/>
              <w:rPr>
                <w:b/>
                <w:bCs/>
                <w:color w:val="000000"/>
                <w:sz w:val="24"/>
                <w:szCs w:val="24"/>
              </w:rPr>
            </w:pPr>
            <w:r w:rsidRPr="001F3C61">
              <w:rPr>
                <w:rFonts w:eastAsia="Times New Roman"/>
                <w:b/>
                <w:bCs/>
                <w:color w:val="000000"/>
                <w:sz w:val="22"/>
                <w:szCs w:val="22"/>
                <w:lang w:eastAsia="en-US"/>
              </w:rPr>
              <w:t>Chi phí gián tiếp</w:t>
            </w:r>
          </w:p>
        </w:tc>
        <w:tc>
          <w:tcPr>
            <w:tcW w:w="1644" w:type="dxa"/>
            <w:tcBorders>
              <w:top w:val="nil"/>
              <w:left w:val="nil"/>
              <w:bottom w:val="single" w:sz="4" w:space="0" w:color="auto"/>
              <w:right w:val="single" w:sz="4" w:space="0" w:color="auto"/>
            </w:tcBorders>
          </w:tcPr>
          <w:p w14:paraId="40D1B3E6" w14:textId="3CFADF26" w:rsidR="00BC1547" w:rsidRPr="001F3C61" w:rsidRDefault="00BC1547" w:rsidP="00BC1547">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47EF5D57" w14:textId="4BCE1B51" w:rsidR="00BC1547" w:rsidRPr="001F3C61" w:rsidRDefault="00BC1547" w:rsidP="00BC1547">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44DCA3D4" w14:textId="2ED8BCC2"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5F85D1F5" w14:textId="67046662"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2BD48AF5" w14:textId="5FDAC6AB" w:rsidR="00BC1547" w:rsidRPr="001F3C61" w:rsidRDefault="00BC1547" w:rsidP="00BC1547">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13E3A283" w14:textId="17457D0B" w:rsidR="00BC1547" w:rsidRPr="001F3C61" w:rsidRDefault="00BC1547" w:rsidP="00BC1547">
            <w:pPr>
              <w:spacing w:after="0" w:line="200" w:lineRule="atLeast"/>
              <w:jc w:val="right"/>
              <w:rPr>
                <w:color w:val="000000"/>
                <w:sz w:val="24"/>
                <w:szCs w:val="24"/>
              </w:rPr>
            </w:pPr>
          </w:p>
        </w:tc>
      </w:tr>
      <w:tr w:rsidR="00BC1547" w:rsidRPr="001F3C61" w14:paraId="2BB3F37A" w14:textId="77777777" w:rsidTr="00DA4A83">
        <w:trPr>
          <w:trHeight w:val="305"/>
        </w:trPr>
        <w:tc>
          <w:tcPr>
            <w:tcW w:w="808" w:type="dxa"/>
            <w:tcBorders>
              <w:top w:val="single" w:sz="4" w:space="0" w:color="000000"/>
              <w:left w:val="single" w:sz="4" w:space="0" w:color="000000"/>
              <w:bottom w:val="single" w:sz="4" w:space="0" w:color="000000"/>
            </w:tcBorders>
            <w:vAlign w:val="center"/>
          </w:tcPr>
          <w:p w14:paraId="1DF98204" w14:textId="517B0EC1" w:rsidR="00BC1547" w:rsidRPr="00DA4A83" w:rsidRDefault="00DA4A83" w:rsidP="00BC1547">
            <w:pPr>
              <w:spacing w:after="0" w:line="200" w:lineRule="atLeast"/>
              <w:jc w:val="center"/>
              <w:rPr>
                <w:bCs/>
                <w:color w:val="000000"/>
                <w:sz w:val="24"/>
                <w:szCs w:val="24"/>
              </w:rPr>
            </w:pPr>
            <w:r w:rsidRPr="00DA4A83">
              <w:rPr>
                <w:bCs/>
                <w:color w:val="000000"/>
                <w:sz w:val="24"/>
                <w:szCs w:val="24"/>
              </w:rPr>
              <w:t>3.1</w:t>
            </w:r>
          </w:p>
        </w:tc>
        <w:tc>
          <w:tcPr>
            <w:tcW w:w="3868" w:type="dxa"/>
            <w:tcBorders>
              <w:top w:val="single" w:sz="4" w:space="0" w:color="auto"/>
              <w:left w:val="single" w:sz="4" w:space="0" w:color="auto"/>
              <w:bottom w:val="single" w:sz="4" w:space="0" w:color="auto"/>
              <w:right w:val="single" w:sz="4" w:space="0" w:color="000000"/>
            </w:tcBorders>
            <w:vAlign w:val="center"/>
          </w:tcPr>
          <w:p w14:paraId="07FD9FCF" w14:textId="78DF59F8" w:rsidR="00BC1547" w:rsidRPr="001F3C61" w:rsidRDefault="00BC1547" w:rsidP="00BC1547">
            <w:pPr>
              <w:spacing w:after="0" w:line="200" w:lineRule="atLeast"/>
              <w:rPr>
                <w:rFonts w:eastAsia="Times New Roman"/>
                <w:b/>
                <w:bCs/>
                <w:color w:val="000000"/>
                <w:sz w:val="22"/>
                <w:szCs w:val="22"/>
                <w:lang w:eastAsia="en-US"/>
              </w:rPr>
            </w:pPr>
            <w:r w:rsidRPr="001F3C61">
              <w:rPr>
                <w:rFonts w:eastAsia="Times New Roman"/>
                <w:color w:val="000000"/>
                <w:sz w:val="22"/>
                <w:szCs w:val="22"/>
                <w:lang w:eastAsia="en-US"/>
              </w:rPr>
              <w:t>Chi phí quản lý DA</w:t>
            </w:r>
          </w:p>
        </w:tc>
        <w:tc>
          <w:tcPr>
            <w:tcW w:w="1644" w:type="dxa"/>
            <w:tcBorders>
              <w:top w:val="nil"/>
              <w:left w:val="nil"/>
              <w:bottom w:val="single" w:sz="4" w:space="0" w:color="auto"/>
              <w:right w:val="single" w:sz="4" w:space="0" w:color="auto"/>
            </w:tcBorders>
          </w:tcPr>
          <w:p w14:paraId="27E87F33" w14:textId="77777777" w:rsidR="00BC1547" w:rsidRPr="001F3C61" w:rsidRDefault="00BC1547" w:rsidP="00BC1547">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1D648772" w14:textId="77777777" w:rsidR="00BC1547" w:rsidRPr="001F3C61" w:rsidRDefault="00BC1547" w:rsidP="00BC1547">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34ACD191" w14:textId="77777777" w:rsidR="00BC1547" w:rsidRPr="001F3C61" w:rsidRDefault="00BC1547" w:rsidP="00BC1547">
            <w:pPr>
              <w:spacing w:after="0" w:line="200" w:lineRule="atLeast"/>
              <w:jc w:val="right"/>
              <w:rPr>
                <w:sz w:val="24"/>
                <w:szCs w:val="24"/>
              </w:rPr>
            </w:pPr>
          </w:p>
        </w:tc>
        <w:tc>
          <w:tcPr>
            <w:tcW w:w="1675" w:type="dxa"/>
            <w:tcBorders>
              <w:top w:val="single" w:sz="4" w:space="0" w:color="auto"/>
              <w:left w:val="single" w:sz="4" w:space="0" w:color="auto"/>
              <w:bottom w:val="single" w:sz="4" w:space="0" w:color="auto"/>
              <w:right w:val="single" w:sz="4" w:space="0" w:color="auto"/>
            </w:tcBorders>
          </w:tcPr>
          <w:p w14:paraId="64F08782" w14:textId="77777777"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7A8B6C47" w14:textId="77777777" w:rsidR="00BC1547" w:rsidRPr="001F3C61" w:rsidRDefault="00BC1547" w:rsidP="00BC1547">
            <w:pPr>
              <w:spacing w:after="0" w:line="200" w:lineRule="atLeast"/>
              <w:jc w:val="right"/>
              <w:rPr>
                <w:sz w:val="24"/>
                <w:szCs w:val="24"/>
              </w:rPr>
            </w:pPr>
          </w:p>
        </w:tc>
        <w:tc>
          <w:tcPr>
            <w:tcW w:w="1538" w:type="dxa"/>
            <w:tcBorders>
              <w:top w:val="single" w:sz="4" w:space="0" w:color="auto"/>
              <w:left w:val="nil"/>
              <w:bottom w:val="single" w:sz="4" w:space="0" w:color="auto"/>
              <w:right w:val="single" w:sz="4" w:space="0" w:color="auto"/>
            </w:tcBorders>
          </w:tcPr>
          <w:p w14:paraId="51C5C8C4" w14:textId="77777777" w:rsidR="00BC1547" w:rsidRPr="001F3C61" w:rsidRDefault="00BC1547" w:rsidP="00BC1547">
            <w:pPr>
              <w:spacing w:after="0" w:line="200" w:lineRule="atLeast"/>
              <w:jc w:val="right"/>
              <w:rPr>
                <w:color w:val="000000"/>
                <w:sz w:val="24"/>
                <w:szCs w:val="24"/>
              </w:rPr>
            </w:pPr>
          </w:p>
        </w:tc>
      </w:tr>
      <w:tr w:rsidR="00BC1547" w:rsidRPr="001F3C61" w14:paraId="617E6F96" w14:textId="77777777" w:rsidTr="00DA4A83">
        <w:trPr>
          <w:trHeight w:val="305"/>
        </w:trPr>
        <w:tc>
          <w:tcPr>
            <w:tcW w:w="808" w:type="dxa"/>
            <w:tcBorders>
              <w:top w:val="single" w:sz="4" w:space="0" w:color="000000"/>
              <w:left w:val="single" w:sz="4" w:space="0" w:color="000000"/>
              <w:bottom w:val="single" w:sz="4" w:space="0" w:color="000000"/>
            </w:tcBorders>
            <w:vAlign w:val="center"/>
          </w:tcPr>
          <w:p w14:paraId="65263EF5" w14:textId="5894887A" w:rsidR="00BC1547" w:rsidRPr="00DA4A83" w:rsidRDefault="00DA4A83" w:rsidP="00BC1547">
            <w:pPr>
              <w:spacing w:after="0" w:line="200" w:lineRule="atLeast"/>
              <w:jc w:val="center"/>
              <w:rPr>
                <w:bCs/>
                <w:color w:val="000000"/>
                <w:sz w:val="24"/>
                <w:szCs w:val="24"/>
              </w:rPr>
            </w:pPr>
            <w:r w:rsidRPr="00DA4A83">
              <w:rPr>
                <w:bCs/>
                <w:color w:val="000000"/>
                <w:sz w:val="24"/>
                <w:szCs w:val="24"/>
              </w:rPr>
              <w:t>3.2</w:t>
            </w:r>
          </w:p>
        </w:tc>
        <w:tc>
          <w:tcPr>
            <w:tcW w:w="3868" w:type="dxa"/>
            <w:tcBorders>
              <w:top w:val="single" w:sz="4" w:space="0" w:color="auto"/>
              <w:left w:val="single" w:sz="4" w:space="0" w:color="auto"/>
              <w:bottom w:val="single" w:sz="4" w:space="0" w:color="auto"/>
              <w:right w:val="single" w:sz="4" w:space="0" w:color="000000"/>
            </w:tcBorders>
            <w:vAlign w:val="center"/>
          </w:tcPr>
          <w:p w14:paraId="074A175F" w14:textId="2B8B7C00" w:rsidR="00BC1547" w:rsidRPr="001F3C61" w:rsidRDefault="00BC1547" w:rsidP="00BC1547">
            <w:pPr>
              <w:spacing w:after="0" w:line="200" w:lineRule="atLeast"/>
              <w:rPr>
                <w:rFonts w:eastAsia="Times New Roman"/>
                <w:b/>
                <w:bCs/>
                <w:color w:val="000000"/>
                <w:sz w:val="22"/>
                <w:szCs w:val="22"/>
                <w:lang w:eastAsia="en-US"/>
              </w:rPr>
            </w:pPr>
            <w:r w:rsidRPr="001F3C61">
              <w:rPr>
                <w:rFonts w:eastAsia="Times New Roman"/>
                <w:color w:val="000000"/>
                <w:sz w:val="22"/>
                <w:szCs w:val="22"/>
                <w:lang w:eastAsia="en-US"/>
              </w:rPr>
              <w:t>Chi phí hỗ trợ DA</w:t>
            </w:r>
          </w:p>
        </w:tc>
        <w:tc>
          <w:tcPr>
            <w:tcW w:w="1644" w:type="dxa"/>
            <w:tcBorders>
              <w:top w:val="nil"/>
              <w:left w:val="nil"/>
              <w:bottom w:val="single" w:sz="4" w:space="0" w:color="auto"/>
              <w:right w:val="single" w:sz="4" w:space="0" w:color="auto"/>
            </w:tcBorders>
          </w:tcPr>
          <w:p w14:paraId="406F4D3C" w14:textId="77777777" w:rsidR="00BC1547" w:rsidRPr="001F3C61" w:rsidRDefault="00BC1547" w:rsidP="00BC1547">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08F2D9B5" w14:textId="77777777" w:rsidR="00BC1547" w:rsidRPr="001F3C61" w:rsidRDefault="00BC1547" w:rsidP="00BC1547">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67969F3C" w14:textId="77777777" w:rsidR="00BC1547" w:rsidRPr="001F3C61" w:rsidRDefault="00BC1547" w:rsidP="00BC1547">
            <w:pPr>
              <w:spacing w:after="0" w:line="200" w:lineRule="atLeast"/>
              <w:jc w:val="right"/>
              <w:rPr>
                <w:sz w:val="24"/>
                <w:szCs w:val="24"/>
              </w:rPr>
            </w:pPr>
          </w:p>
        </w:tc>
        <w:tc>
          <w:tcPr>
            <w:tcW w:w="1675" w:type="dxa"/>
            <w:tcBorders>
              <w:top w:val="single" w:sz="4" w:space="0" w:color="auto"/>
              <w:left w:val="single" w:sz="4" w:space="0" w:color="auto"/>
              <w:bottom w:val="single" w:sz="4" w:space="0" w:color="auto"/>
              <w:right w:val="single" w:sz="4" w:space="0" w:color="auto"/>
            </w:tcBorders>
          </w:tcPr>
          <w:p w14:paraId="1867C0A1" w14:textId="77777777"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5F558F51" w14:textId="77777777" w:rsidR="00BC1547" w:rsidRPr="001F3C61" w:rsidRDefault="00BC1547" w:rsidP="00BC1547">
            <w:pPr>
              <w:spacing w:after="0" w:line="200" w:lineRule="atLeast"/>
              <w:jc w:val="right"/>
              <w:rPr>
                <w:sz w:val="24"/>
                <w:szCs w:val="24"/>
              </w:rPr>
            </w:pPr>
          </w:p>
        </w:tc>
        <w:tc>
          <w:tcPr>
            <w:tcW w:w="1538" w:type="dxa"/>
            <w:tcBorders>
              <w:top w:val="single" w:sz="4" w:space="0" w:color="auto"/>
              <w:left w:val="nil"/>
              <w:bottom w:val="single" w:sz="4" w:space="0" w:color="auto"/>
              <w:right w:val="single" w:sz="4" w:space="0" w:color="auto"/>
            </w:tcBorders>
          </w:tcPr>
          <w:p w14:paraId="7068046B" w14:textId="77777777" w:rsidR="00BC1547" w:rsidRPr="001F3C61" w:rsidRDefault="00BC1547" w:rsidP="00BC1547">
            <w:pPr>
              <w:spacing w:after="0" w:line="200" w:lineRule="atLeast"/>
              <w:jc w:val="right"/>
              <w:rPr>
                <w:color w:val="000000"/>
                <w:sz w:val="24"/>
                <w:szCs w:val="24"/>
              </w:rPr>
            </w:pPr>
          </w:p>
        </w:tc>
      </w:tr>
      <w:tr w:rsidR="00BC1547" w:rsidRPr="001F3C61" w14:paraId="2863F016" w14:textId="77777777" w:rsidTr="00DA4A83">
        <w:trPr>
          <w:trHeight w:val="305"/>
        </w:trPr>
        <w:tc>
          <w:tcPr>
            <w:tcW w:w="808" w:type="dxa"/>
            <w:tcBorders>
              <w:top w:val="single" w:sz="4" w:space="0" w:color="000000"/>
              <w:left w:val="single" w:sz="4" w:space="0" w:color="000000"/>
              <w:bottom w:val="single" w:sz="4" w:space="0" w:color="000000"/>
            </w:tcBorders>
            <w:vAlign w:val="center"/>
          </w:tcPr>
          <w:p w14:paraId="3054E7D9" w14:textId="7D9B3AFF" w:rsidR="00BC1547" w:rsidRPr="00DA4A83" w:rsidRDefault="00DA4A83" w:rsidP="00BC1547">
            <w:pPr>
              <w:spacing w:after="0" w:line="200" w:lineRule="atLeast"/>
              <w:jc w:val="center"/>
              <w:rPr>
                <w:bCs/>
                <w:color w:val="000000"/>
                <w:sz w:val="24"/>
                <w:szCs w:val="24"/>
              </w:rPr>
            </w:pPr>
            <w:r w:rsidRPr="00DA4A83">
              <w:rPr>
                <w:bCs/>
                <w:color w:val="000000"/>
                <w:sz w:val="24"/>
                <w:szCs w:val="24"/>
              </w:rPr>
              <w:t>3.3</w:t>
            </w:r>
          </w:p>
        </w:tc>
        <w:tc>
          <w:tcPr>
            <w:tcW w:w="3868" w:type="dxa"/>
            <w:tcBorders>
              <w:top w:val="single" w:sz="4" w:space="0" w:color="auto"/>
              <w:left w:val="single" w:sz="4" w:space="0" w:color="auto"/>
              <w:bottom w:val="single" w:sz="4" w:space="0" w:color="auto"/>
              <w:right w:val="single" w:sz="4" w:space="0" w:color="000000"/>
            </w:tcBorders>
            <w:vAlign w:val="center"/>
          </w:tcPr>
          <w:p w14:paraId="444F4A45" w14:textId="2120DE0C" w:rsidR="00BC1547" w:rsidRPr="001F3C61" w:rsidRDefault="00BC1547" w:rsidP="00BC1547">
            <w:pPr>
              <w:spacing w:after="0" w:line="200" w:lineRule="atLeast"/>
              <w:rPr>
                <w:rFonts w:eastAsia="Times New Roman"/>
                <w:b/>
                <w:bCs/>
                <w:color w:val="000000"/>
                <w:sz w:val="22"/>
                <w:szCs w:val="22"/>
                <w:lang w:eastAsia="en-US"/>
              </w:rPr>
            </w:pPr>
            <w:r w:rsidRPr="001F3C61">
              <w:rPr>
                <w:rFonts w:eastAsia="Times New Roman"/>
                <w:color w:val="000000"/>
                <w:sz w:val="22"/>
                <w:szCs w:val="22"/>
                <w:lang w:eastAsia="en-US"/>
              </w:rPr>
              <w:t>Chi phí nhàn rỗi</w:t>
            </w:r>
          </w:p>
        </w:tc>
        <w:tc>
          <w:tcPr>
            <w:tcW w:w="1644" w:type="dxa"/>
            <w:tcBorders>
              <w:top w:val="nil"/>
              <w:left w:val="nil"/>
              <w:bottom w:val="single" w:sz="4" w:space="0" w:color="auto"/>
              <w:right w:val="single" w:sz="4" w:space="0" w:color="auto"/>
            </w:tcBorders>
          </w:tcPr>
          <w:p w14:paraId="30E11C1F" w14:textId="77777777" w:rsidR="00BC1547" w:rsidRPr="001F3C61" w:rsidRDefault="00BC1547" w:rsidP="00BC1547">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4700B00C" w14:textId="77777777" w:rsidR="00BC1547" w:rsidRPr="001F3C61" w:rsidRDefault="00BC1547" w:rsidP="00BC1547">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006E8D96" w14:textId="77777777" w:rsidR="00BC1547" w:rsidRPr="001F3C61" w:rsidRDefault="00BC1547" w:rsidP="00BC1547">
            <w:pPr>
              <w:spacing w:after="0" w:line="200" w:lineRule="atLeast"/>
              <w:jc w:val="right"/>
              <w:rPr>
                <w:sz w:val="24"/>
                <w:szCs w:val="24"/>
              </w:rPr>
            </w:pPr>
          </w:p>
        </w:tc>
        <w:tc>
          <w:tcPr>
            <w:tcW w:w="1675" w:type="dxa"/>
            <w:tcBorders>
              <w:top w:val="single" w:sz="4" w:space="0" w:color="auto"/>
              <w:left w:val="single" w:sz="4" w:space="0" w:color="auto"/>
              <w:bottom w:val="single" w:sz="4" w:space="0" w:color="auto"/>
              <w:right w:val="single" w:sz="4" w:space="0" w:color="auto"/>
            </w:tcBorders>
          </w:tcPr>
          <w:p w14:paraId="2C3A6313" w14:textId="77777777" w:rsidR="00BC1547" w:rsidRPr="001F3C61" w:rsidRDefault="00BC1547" w:rsidP="00BC1547">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56F7907E" w14:textId="77777777" w:rsidR="00BC1547" w:rsidRPr="001F3C61" w:rsidRDefault="00BC1547" w:rsidP="00BC1547">
            <w:pPr>
              <w:spacing w:after="0" w:line="200" w:lineRule="atLeast"/>
              <w:jc w:val="right"/>
              <w:rPr>
                <w:sz w:val="24"/>
                <w:szCs w:val="24"/>
              </w:rPr>
            </w:pPr>
          </w:p>
        </w:tc>
        <w:tc>
          <w:tcPr>
            <w:tcW w:w="1538" w:type="dxa"/>
            <w:tcBorders>
              <w:top w:val="single" w:sz="4" w:space="0" w:color="auto"/>
              <w:left w:val="nil"/>
              <w:bottom w:val="single" w:sz="4" w:space="0" w:color="auto"/>
              <w:right w:val="single" w:sz="4" w:space="0" w:color="auto"/>
            </w:tcBorders>
          </w:tcPr>
          <w:p w14:paraId="726F06C7" w14:textId="77777777" w:rsidR="00BC1547" w:rsidRPr="001F3C61" w:rsidRDefault="00BC1547" w:rsidP="00BC1547">
            <w:pPr>
              <w:spacing w:after="0" w:line="200" w:lineRule="atLeast"/>
              <w:jc w:val="right"/>
              <w:rPr>
                <w:color w:val="000000"/>
                <w:sz w:val="24"/>
                <w:szCs w:val="24"/>
              </w:rPr>
            </w:pPr>
          </w:p>
        </w:tc>
      </w:tr>
      <w:tr w:rsidR="00DA4A83" w:rsidRPr="001F3C61" w14:paraId="5E50E217" w14:textId="77777777" w:rsidTr="00DA4A83">
        <w:trPr>
          <w:trHeight w:val="305"/>
        </w:trPr>
        <w:tc>
          <w:tcPr>
            <w:tcW w:w="808" w:type="dxa"/>
            <w:tcBorders>
              <w:top w:val="single" w:sz="4" w:space="0" w:color="000000"/>
              <w:left w:val="single" w:sz="4" w:space="0" w:color="000000"/>
              <w:bottom w:val="single" w:sz="4" w:space="0" w:color="000000"/>
            </w:tcBorders>
            <w:vAlign w:val="center"/>
          </w:tcPr>
          <w:p w14:paraId="4DD7444D" w14:textId="77777777" w:rsidR="00DA4A83" w:rsidRPr="001F3C61" w:rsidRDefault="00DA4A83" w:rsidP="00DA4A83">
            <w:pPr>
              <w:spacing w:after="0" w:line="200" w:lineRule="atLeast"/>
              <w:jc w:val="center"/>
              <w:rPr>
                <w:b/>
                <w:bCs/>
                <w:color w:val="000000"/>
                <w:sz w:val="24"/>
                <w:szCs w:val="24"/>
              </w:rPr>
            </w:pPr>
            <w:r w:rsidRPr="001F3C61">
              <w:rPr>
                <w:b/>
                <w:bCs/>
                <w:color w:val="000000"/>
                <w:sz w:val="24"/>
                <w:szCs w:val="24"/>
              </w:rPr>
              <w:t>4</w:t>
            </w:r>
          </w:p>
        </w:tc>
        <w:tc>
          <w:tcPr>
            <w:tcW w:w="3868" w:type="dxa"/>
            <w:tcBorders>
              <w:top w:val="single" w:sz="4" w:space="0" w:color="auto"/>
              <w:left w:val="single" w:sz="4" w:space="0" w:color="auto"/>
              <w:bottom w:val="single" w:sz="4" w:space="0" w:color="auto"/>
              <w:right w:val="single" w:sz="4" w:space="0" w:color="000000"/>
            </w:tcBorders>
            <w:vAlign w:val="center"/>
          </w:tcPr>
          <w:p w14:paraId="56642D9D" w14:textId="5A9598DD" w:rsidR="00DA4A83" w:rsidRPr="001F3C61" w:rsidRDefault="00DA4A83" w:rsidP="00DA4A83">
            <w:pPr>
              <w:spacing w:after="0" w:line="200" w:lineRule="atLeast"/>
              <w:rPr>
                <w:b/>
                <w:bCs/>
                <w:color w:val="000000"/>
                <w:sz w:val="24"/>
                <w:szCs w:val="24"/>
                <w:lang w:val="it-IT"/>
              </w:rPr>
            </w:pPr>
            <w:r w:rsidRPr="001F3C61">
              <w:rPr>
                <w:rFonts w:eastAsia="Times New Roman"/>
                <w:b/>
                <w:bCs/>
                <w:color w:val="000000"/>
                <w:sz w:val="22"/>
                <w:szCs w:val="22"/>
                <w:lang w:eastAsia="en-US"/>
              </w:rPr>
              <w:t>Lợi nhuận Dự án (LNG)</w:t>
            </w:r>
          </w:p>
        </w:tc>
        <w:tc>
          <w:tcPr>
            <w:tcW w:w="1644" w:type="dxa"/>
            <w:tcBorders>
              <w:top w:val="nil"/>
              <w:left w:val="nil"/>
              <w:bottom w:val="single" w:sz="4" w:space="0" w:color="auto"/>
              <w:right w:val="single" w:sz="4" w:space="0" w:color="auto"/>
            </w:tcBorders>
          </w:tcPr>
          <w:p w14:paraId="5C36D299" w14:textId="6155B203"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3E3A2D5F" w14:textId="4CB54645"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58EB5DAB" w14:textId="621B4F12"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58753FE3" w14:textId="41D34C1A"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2520CE58" w14:textId="27995EB7" w:rsidR="00DA4A83" w:rsidRPr="001F3C61" w:rsidRDefault="00DA4A83" w:rsidP="00DA4A83">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7698C881" w14:textId="7F4F7DC8" w:rsidR="00DA4A83" w:rsidRPr="001F3C61" w:rsidRDefault="00DA4A83" w:rsidP="00DA4A83">
            <w:pPr>
              <w:spacing w:after="0" w:line="200" w:lineRule="atLeast"/>
              <w:jc w:val="right"/>
              <w:rPr>
                <w:color w:val="000000"/>
                <w:sz w:val="24"/>
                <w:szCs w:val="24"/>
              </w:rPr>
            </w:pPr>
          </w:p>
        </w:tc>
      </w:tr>
      <w:tr w:rsidR="00DA4A83" w:rsidRPr="001F3C61" w14:paraId="72AC58A0" w14:textId="77777777" w:rsidTr="00DA4A83">
        <w:trPr>
          <w:trHeight w:val="305"/>
        </w:trPr>
        <w:tc>
          <w:tcPr>
            <w:tcW w:w="808" w:type="dxa"/>
            <w:tcBorders>
              <w:top w:val="single" w:sz="4" w:space="0" w:color="000000"/>
              <w:left w:val="single" w:sz="4" w:space="0" w:color="000000"/>
              <w:bottom w:val="single" w:sz="4" w:space="0" w:color="000000"/>
            </w:tcBorders>
            <w:vAlign w:val="center"/>
          </w:tcPr>
          <w:p w14:paraId="5FFE757A" w14:textId="77777777" w:rsidR="00DA4A83" w:rsidRPr="001F3C61" w:rsidRDefault="00DA4A83" w:rsidP="00DA4A83">
            <w:pPr>
              <w:spacing w:after="0" w:line="200" w:lineRule="atLeast"/>
              <w:jc w:val="center"/>
              <w:rPr>
                <w:b/>
                <w:bCs/>
                <w:color w:val="000000"/>
                <w:sz w:val="24"/>
                <w:szCs w:val="24"/>
              </w:rPr>
            </w:pPr>
            <w:r w:rsidRPr="001F3C61">
              <w:rPr>
                <w:b/>
                <w:bCs/>
                <w:color w:val="000000"/>
                <w:sz w:val="24"/>
                <w:szCs w:val="24"/>
              </w:rPr>
              <w:t>5</w:t>
            </w:r>
          </w:p>
        </w:tc>
        <w:tc>
          <w:tcPr>
            <w:tcW w:w="3868" w:type="dxa"/>
            <w:tcBorders>
              <w:top w:val="single" w:sz="4" w:space="0" w:color="auto"/>
              <w:left w:val="single" w:sz="4" w:space="0" w:color="auto"/>
              <w:bottom w:val="single" w:sz="4" w:space="0" w:color="auto"/>
              <w:right w:val="single" w:sz="4" w:space="0" w:color="000000"/>
            </w:tcBorders>
            <w:vAlign w:val="center"/>
          </w:tcPr>
          <w:p w14:paraId="3FEDC374" w14:textId="4591B530" w:rsidR="00DA4A83" w:rsidRPr="001F3C61" w:rsidRDefault="00DA4A83" w:rsidP="00DA4A83">
            <w:pPr>
              <w:spacing w:after="0" w:line="200" w:lineRule="atLeast"/>
              <w:rPr>
                <w:b/>
                <w:bCs/>
                <w:color w:val="000000"/>
                <w:sz w:val="24"/>
                <w:szCs w:val="24"/>
              </w:rPr>
            </w:pPr>
            <w:r w:rsidRPr="00E17FEF">
              <w:rPr>
                <w:rFonts w:eastAsia="Times New Roman"/>
                <w:b/>
                <w:color w:val="000000"/>
                <w:sz w:val="22"/>
                <w:szCs w:val="22"/>
                <w:lang w:eastAsia="en-US"/>
              </w:rPr>
              <w:t>Chi phí bảo hành</w:t>
            </w:r>
          </w:p>
        </w:tc>
        <w:tc>
          <w:tcPr>
            <w:tcW w:w="1644" w:type="dxa"/>
            <w:tcBorders>
              <w:top w:val="nil"/>
              <w:left w:val="nil"/>
              <w:bottom w:val="single" w:sz="4" w:space="0" w:color="auto"/>
              <w:right w:val="single" w:sz="4" w:space="0" w:color="auto"/>
            </w:tcBorders>
          </w:tcPr>
          <w:p w14:paraId="1F7015D4" w14:textId="467F744A"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2A0233F1" w14:textId="61DF16ED"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318F7ACB" w14:textId="3560E933"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68669A35" w14:textId="433A79D6"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4336C2A3" w14:textId="679B1326" w:rsidR="00DA4A83" w:rsidRPr="001F3C61" w:rsidRDefault="00DA4A83" w:rsidP="00DA4A83">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26D5C9D3" w14:textId="2F9AFAFA" w:rsidR="00DA4A83" w:rsidRPr="001F3C61" w:rsidRDefault="00DA4A83" w:rsidP="00DA4A83">
            <w:pPr>
              <w:spacing w:after="0" w:line="200" w:lineRule="atLeast"/>
              <w:jc w:val="right"/>
              <w:rPr>
                <w:color w:val="000000"/>
                <w:sz w:val="24"/>
                <w:szCs w:val="24"/>
              </w:rPr>
            </w:pPr>
          </w:p>
        </w:tc>
      </w:tr>
      <w:tr w:rsidR="00DA4A83" w:rsidRPr="001F3C61" w14:paraId="5376CB25" w14:textId="77777777" w:rsidTr="00DA4A83">
        <w:trPr>
          <w:trHeight w:val="60"/>
        </w:trPr>
        <w:tc>
          <w:tcPr>
            <w:tcW w:w="808" w:type="dxa"/>
            <w:tcBorders>
              <w:top w:val="single" w:sz="4" w:space="0" w:color="000000"/>
              <w:left w:val="single" w:sz="4" w:space="0" w:color="000000"/>
              <w:bottom w:val="single" w:sz="4" w:space="0" w:color="000000"/>
            </w:tcBorders>
            <w:vAlign w:val="center"/>
          </w:tcPr>
          <w:p w14:paraId="58D0DC13" w14:textId="77777777" w:rsidR="00DA4A83" w:rsidRPr="001F3C61" w:rsidRDefault="00DA4A83" w:rsidP="00DA4A83">
            <w:pPr>
              <w:spacing w:after="0" w:line="200" w:lineRule="atLeast"/>
              <w:jc w:val="center"/>
              <w:rPr>
                <w:b/>
                <w:bCs/>
                <w:color w:val="000000"/>
                <w:sz w:val="24"/>
                <w:szCs w:val="24"/>
              </w:rPr>
            </w:pPr>
            <w:r w:rsidRPr="001F3C61">
              <w:rPr>
                <w:b/>
                <w:bCs/>
                <w:color w:val="000000"/>
                <w:sz w:val="24"/>
                <w:szCs w:val="24"/>
              </w:rPr>
              <w:t>6</w:t>
            </w:r>
          </w:p>
        </w:tc>
        <w:tc>
          <w:tcPr>
            <w:tcW w:w="3868" w:type="dxa"/>
            <w:tcBorders>
              <w:top w:val="single" w:sz="4" w:space="0" w:color="auto"/>
              <w:left w:val="single" w:sz="4" w:space="0" w:color="auto"/>
              <w:bottom w:val="single" w:sz="4" w:space="0" w:color="auto"/>
              <w:right w:val="single" w:sz="4" w:space="0" w:color="000000"/>
            </w:tcBorders>
            <w:vAlign w:val="center"/>
          </w:tcPr>
          <w:p w14:paraId="5F9798BF" w14:textId="25660FDC" w:rsidR="00DA4A83" w:rsidRPr="001F3C61" w:rsidRDefault="00DA4A83" w:rsidP="00DA4A83">
            <w:pPr>
              <w:spacing w:after="0" w:line="200" w:lineRule="atLeast"/>
              <w:rPr>
                <w:b/>
                <w:bCs/>
                <w:color w:val="000000"/>
                <w:sz w:val="24"/>
                <w:szCs w:val="24"/>
              </w:rPr>
            </w:pPr>
            <w:r w:rsidRPr="001F3C61">
              <w:rPr>
                <w:rFonts w:eastAsia="Times New Roman"/>
                <w:b/>
                <w:bCs/>
                <w:color w:val="000000"/>
                <w:sz w:val="22"/>
                <w:szCs w:val="22"/>
                <w:lang w:eastAsia="en-US"/>
              </w:rPr>
              <w:t>Chi phí tài chính</w:t>
            </w:r>
          </w:p>
        </w:tc>
        <w:tc>
          <w:tcPr>
            <w:tcW w:w="1644" w:type="dxa"/>
            <w:tcBorders>
              <w:top w:val="nil"/>
              <w:left w:val="nil"/>
              <w:bottom w:val="single" w:sz="4" w:space="0" w:color="auto"/>
              <w:right w:val="single" w:sz="4" w:space="0" w:color="auto"/>
            </w:tcBorders>
          </w:tcPr>
          <w:p w14:paraId="55CBBB0A" w14:textId="3C473EA5"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03D35ECE" w14:textId="7FBE22BA"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5EE8B517" w14:textId="4C7D58A2"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20780C4C" w14:textId="6D2F592F"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387C8A63" w14:textId="7E285AC6" w:rsidR="00DA4A83" w:rsidRPr="001F3C61" w:rsidRDefault="00DA4A83" w:rsidP="00DA4A83">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1CD5DC72" w14:textId="229D0DD5" w:rsidR="00DA4A83" w:rsidRPr="001F3C61" w:rsidRDefault="00DA4A83" w:rsidP="00DA4A83">
            <w:pPr>
              <w:spacing w:after="0" w:line="200" w:lineRule="atLeast"/>
              <w:jc w:val="right"/>
              <w:rPr>
                <w:color w:val="000000"/>
                <w:sz w:val="24"/>
                <w:szCs w:val="24"/>
              </w:rPr>
            </w:pPr>
          </w:p>
        </w:tc>
      </w:tr>
      <w:tr w:rsidR="00DA4A83" w:rsidRPr="001F3C61" w14:paraId="2123E022" w14:textId="77777777" w:rsidTr="00DA4A83">
        <w:trPr>
          <w:trHeight w:val="60"/>
        </w:trPr>
        <w:tc>
          <w:tcPr>
            <w:tcW w:w="808" w:type="dxa"/>
            <w:tcBorders>
              <w:top w:val="single" w:sz="4" w:space="0" w:color="000000"/>
              <w:left w:val="single" w:sz="4" w:space="0" w:color="000000"/>
              <w:bottom w:val="single" w:sz="4" w:space="0" w:color="000000"/>
            </w:tcBorders>
            <w:vAlign w:val="center"/>
          </w:tcPr>
          <w:p w14:paraId="5CA60C17" w14:textId="67BE6051" w:rsidR="00DA4A83" w:rsidRPr="001F3C61" w:rsidRDefault="00DA4A83" w:rsidP="00DA4A83">
            <w:pPr>
              <w:spacing w:after="0" w:line="200" w:lineRule="atLeast"/>
              <w:jc w:val="center"/>
              <w:rPr>
                <w:b/>
                <w:bCs/>
                <w:color w:val="000000"/>
                <w:sz w:val="24"/>
                <w:szCs w:val="24"/>
              </w:rPr>
            </w:pPr>
            <w:r>
              <w:rPr>
                <w:b/>
                <w:bCs/>
                <w:color w:val="000000"/>
                <w:sz w:val="24"/>
                <w:szCs w:val="24"/>
              </w:rPr>
              <w:t>7</w:t>
            </w:r>
          </w:p>
        </w:tc>
        <w:tc>
          <w:tcPr>
            <w:tcW w:w="3868" w:type="dxa"/>
            <w:tcBorders>
              <w:top w:val="single" w:sz="4" w:space="0" w:color="auto"/>
              <w:left w:val="single" w:sz="4" w:space="0" w:color="auto"/>
              <w:bottom w:val="single" w:sz="4" w:space="0" w:color="auto"/>
              <w:right w:val="single" w:sz="4" w:space="0" w:color="000000"/>
            </w:tcBorders>
            <w:vAlign w:val="center"/>
          </w:tcPr>
          <w:p w14:paraId="692AC2DE" w14:textId="0D81E8A8" w:rsidR="00DA4A83" w:rsidRPr="001F3C61" w:rsidRDefault="00DA4A83" w:rsidP="00DA4A83">
            <w:pPr>
              <w:spacing w:after="0" w:line="200" w:lineRule="atLeast"/>
              <w:rPr>
                <w:rFonts w:eastAsia="Times New Roman"/>
                <w:b/>
                <w:bCs/>
                <w:color w:val="000000"/>
                <w:sz w:val="22"/>
                <w:szCs w:val="22"/>
                <w:lang w:eastAsia="en-US"/>
              </w:rPr>
            </w:pPr>
            <w:r>
              <w:rPr>
                <w:rFonts w:eastAsia="Times New Roman"/>
                <w:b/>
                <w:bCs/>
                <w:color w:val="000000"/>
                <w:sz w:val="22"/>
                <w:szCs w:val="22"/>
                <w:lang w:eastAsia="en-US"/>
              </w:rPr>
              <w:t>Chi phí bán hàng và quản lý doanh nghiệp</w:t>
            </w:r>
          </w:p>
        </w:tc>
        <w:tc>
          <w:tcPr>
            <w:tcW w:w="1644" w:type="dxa"/>
            <w:tcBorders>
              <w:top w:val="nil"/>
              <w:left w:val="nil"/>
              <w:bottom w:val="single" w:sz="4" w:space="0" w:color="auto"/>
              <w:right w:val="single" w:sz="4" w:space="0" w:color="auto"/>
            </w:tcBorders>
          </w:tcPr>
          <w:p w14:paraId="2882A9CC" w14:textId="77777777"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37B8C735" w14:textId="77777777"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46BF1CC3" w14:textId="77777777"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2CBF3CE2" w14:textId="77777777"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3F8F6DFD" w14:textId="77777777" w:rsidR="00DA4A83" w:rsidRPr="001F3C61" w:rsidRDefault="00DA4A83" w:rsidP="00DA4A83">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7C7B4C1D" w14:textId="77777777" w:rsidR="00DA4A83" w:rsidRPr="001F3C61" w:rsidRDefault="00DA4A83" w:rsidP="00DA4A83">
            <w:pPr>
              <w:spacing w:after="0" w:line="200" w:lineRule="atLeast"/>
              <w:jc w:val="right"/>
              <w:rPr>
                <w:color w:val="000000"/>
                <w:sz w:val="24"/>
                <w:szCs w:val="24"/>
              </w:rPr>
            </w:pPr>
          </w:p>
        </w:tc>
      </w:tr>
      <w:tr w:rsidR="00DA4A83" w:rsidRPr="001F3C61" w14:paraId="08F8C8E3" w14:textId="77777777" w:rsidTr="00DA4A83">
        <w:trPr>
          <w:trHeight w:val="485"/>
        </w:trPr>
        <w:tc>
          <w:tcPr>
            <w:tcW w:w="808" w:type="dxa"/>
            <w:tcBorders>
              <w:top w:val="single" w:sz="4" w:space="0" w:color="000000"/>
              <w:left w:val="single" w:sz="4" w:space="0" w:color="000000"/>
              <w:bottom w:val="single" w:sz="4" w:space="0" w:color="000000"/>
            </w:tcBorders>
            <w:vAlign w:val="center"/>
          </w:tcPr>
          <w:p w14:paraId="75A0F221" w14:textId="4BC737B8" w:rsidR="00DA4A83" w:rsidRPr="001F3C61" w:rsidRDefault="00DA4A83" w:rsidP="00DA4A83">
            <w:pPr>
              <w:spacing w:after="0" w:line="200" w:lineRule="atLeast"/>
              <w:jc w:val="center"/>
              <w:rPr>
                <w:b/>
                <w:bCs/>
                <w:color w:val="000000"/>
                <w:sz w:val="24"/>
                <w:szCs w:val="24"/>
              </w:rPr>
            </w:pPr>
            <w:r w:rsidRPr="00DA4A83">
              <w:rPr>
                <w:bCs/>
                <w:color w:val="000000"/>
                <w:sz w:val="24"/>
                <w:szCs w:val="24"/>
              </w:rPr>
              <w:t>7.1</w:t>
            </w:r>
          </w:p>
        </w:tc>
        <w:tc>
          <w:tcPr>
            <w:tcW w:w="3868" w:type="dxa"/>
            <w:tcBorders>
              <w:top w:val="single" w:sz="4" w:space="0" w:color="auto"/>
              <w:left w:val="single" w:sz="4" w:space="0" w:color="auto"/>
              <w:bottom w:val="single" w:sz="4" w:space="0" w:color="auto"/>
              <w:right w:val="single" w:sz="4" w:space="0" w:color="000000"/>
            </w:tcBorders>
            <w:vAlign w:val="center"/>
          </w:tcPr>
          <w:p w14:paraId="3A75C869" w14:textId="34B15AA5" w:rsidR="00DA4A83" w:rsidRPr="001F3C61" w:rsidRDefault="00DA4A83" w:rsidP="00DA4A83">
            <w:pPr>
              <w:spacing w:after="0" w:line="200" w:lineRule="atLeast"/>
              <w:rPr>
                <w:b/>
                <w:bCs/>
                <w:color w:val="000000"/>
                <w:sz w:val="24"/>
                <w:szCs w:val="24"/>
              </w:rPr>
            </w:pPr>
            <w:r>
              <w:rPr>
                <w:color w:val="000000"/>
                <w:sz w:val="22"/>
                <w:szCs w:val="22"/>
              </w:rPr>
              <w:t>Chi phí nhân công BH&amp;QLDN</w:t>
            </w:r>
          </w:p>
        </w:tc>
        <w:tc>
          <w:tcPr>
            <w:tcW w:w="1644" w:type="dxa"/>
            <w:tcBorders>
              <w:top w:val="nil"/>
              <w:left w:val="nil"/>
              <w:bottom w:val="single" w:sz="4" w:space="0" w:color="auto"/>
              <w:right w:val="single" w:sz="4" w:space="0" w:color="auto"/>
            </w:tcBorders>
          </w:tcPr>
          <w:p w14:paraId="539637B0" w14:textId="77777777"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44E34915" w14:textId="77777777"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5E7784EA" w14:textId="77777777" w:rsidR="00DA4A83" w:rsidRPr="001F3C61" w:rsidRDefault="00DA4A83" w:rsidP="00DA4A83">
            <w:pPr>
              <w:spacing w:after="0" w:line="200" w:lineRule="atLeast"/>
              <w:jc w:val="right"/>
              <w:rPr>
                <w:sz w:val="24"/>
                <w:szCs w:val="24"/>
              </w:rPr>
            </w:pPr>
          </w:p>
        </w:tc>
        <w:tc>
          <w:tcPr>
            <w:tcW w:w="1675" w:type="dxa"/>
            <w:tcBorders>
              <w:top w:val="single" w:sz="4" w:space="0" w:color="auto"/>
              <w:left w:val="single" w:sz="4" w:space="0" w:color="auto"/>
              <w:bottom w:val="single" w:sz="4" w:space="0" w:color="auto"/>
              <w:right w:val="single" w:sz="4" w:space="0" w:color="auto"/>
            </w:tcBorders>
          </w:tcPr>
          <w:p w14:paraId="2A33007E" w14:textId="77777777" w:rsidR="00DA4A83" w:rsidRPr="001F3C61" w:rsidRDefault="00DA4A83" w:rsidP="00DA4A83">
            <w:pPr>
              <w:spacing w:after="0" w:line="200" w:lineRule="atLeast"/>
              <w:jc w:val="right"/>
              <w:rPr>
                <w:sz w:val="24"/>
                <w:szCs w:val="24"/>
              </w:rPr>
            </w:pPr>
          </w:p>
        </w:tc>
        <w:tc>
          <w:tcPr>
            <w:tcW w:w="1675" w:type="dxa"/>
            <w:tcBorders>
              <w:top w:val="single" w:sz="4" w:space="0" w:color="auto"/>
              <w:left w:val="nil"/>
              <w:bottom w:val="single" w:sz="4" w:space="0" w:color="auto"/>
              <w:right w:val="single" w:sz="4" w:space="0" w:color="auto"/>
            </w:tcBorders>
          </w:tcPr>
          <w:p w14:paraId="01A6A271" w14:textId="77777777" w:rsidR="00DA4A83" w:rsidRPr="001F3C61" w:rsidRDefault="00DA4A83" w:rsidP="00DA4A83">
            <w:pPr>
              <w:spacing w:after="0" w:line="200" w:lineRule="atLeast"/>
              <w:jc w:val="right"/>
              <w:rPr>
                <w:sz w:val="24"/>
                <w:szCs w:val="24"/>
              </w:rPr>
            </w:pPr>
          </w:p>
        </w:tc>
        <w:tc>
          <w:tcPr>
            <w:tcW w:w="1538" w:type="dxa"/>
            <w:tcBorders>
              <w:top w:val="single" w:sz="4" w:space="0" w:color="auto"/>
              <w:left w:val="nil"/>
              <w:bottom w:val="single" w:sz="4" w:space="0" w:color="auto"/>
              <w:right w:val="single" w:sz="4" w:space="0" w:color="auto"/>
            </w:tcBorders>
          </w:tcPr>
          <w:p w14:paraId="70B27328" w14:textId="77777777" w:rsidR="00DA4A83" w:rsidRPr="001F3C61" w:rsidRDefault="00DA4A83" w:rsidP="00DA4A83">
            <w:pPr>
              <w:spacing w:after="0" w:line="200" w:lineRule="atLeast"/>
              <w:jc w:val="right"/>
              <w:rPr>
                <w:sz w:val="24"/>
                <w:szCs w:val="24"/>
              </w:rPr>
            </w:pPr>
          </w:p>
        </w:tc>
      </w:tr>
      <w:tr w:rsidR="00DA4A83" w:rsidRPr="001F3C61" w14:paraId="76E3DFE9" w14:textId="77777777" w:rsidTr="00DA4A83">
        <w:trPr>
          <w:trHeight w:val="485"/>
        </w:trPr>
        <w:tc>
          <w:tcPr>
            <w:tcW w:w="808" w:type="dxa"/>
            <w:tcBorders>
              <w:top w:val="single" w:sz="4" w:space="0" w:color="000000"/>
              <w:left w:val="single" w:sz="4" w:space="0" w:color="000000"/>
              <w:bottom w:val="single" w:sz="4" w:space="0" w:color="000000"/>
            </w:tcBorders>
            <w:vAlign w:val="center"/>
          </w:tcPr>
          <w:p w14:paraId="0D7E9B77" w14:textId="12EF4CC0" w:rsidR="00DA4A83" w:rsidRPr="00DA4A83" w:rsidRDefault="00DA4A83" w:rsidP="00DA4A83">
            <w:pPr>
              <w:spacing w:after="0" w:line="200" w:lineRule="atLeast"/>
              <w:jc w:val="center"/>
              <w:rPr>
                <w:bCs/>
                <w:color w:val="000000"/>
                <w:sz w:val="24"/>
                <w:szCs w:val="24"/>
              </w:rPr>
            </w:pPr>
            <w:r w:rsidRPr="00DA4A83">
              <w:rPr>
                <w:bCs/>
                <w:color w:val="000000"/>
                <w:sz w:val="24"/>
                <w:szCs w:val="24"/>
              </w:rPr>
              <w:t>7.2</w:t>
            </w:r>
          </w:p>
        </w:tc>
        <w:tc>
          <w:tcPr>
            <w:tcW w:w="3868" w:type="dxa"/>
            <w:tcBorders>
              <w:top w:val="single" w:sz="4" w:space="0" w:color="auto"/>
              <w:left w:val="single" w:sz="4" w:space="0" w:color="auto"/>
              <w:bottom w:val="single" w:sz="4" w:space="0" w:color="auto"/>
              <w:right w:val="single" w:sz="4" w:space="0" w:color="000000"/>
            </w:tcBorders>
            <w:vAlign w:val="center"/>
          </w:tcPr>
          <w:p w14:paraId="4D1EE1EF" w14:textId="01602F4E" w:rsidR="00DA4A83" w:rsidRPr="001F3C61" w:rsidRDefault="00DA4A83" w:rsidP="00DA4A83">
            <w:pPr>
              <w:spacing w:after="0" w:line="200" w:lineRule="atLeast"/>
              <w:rPr>
                <w:b/>
                <w:bCs/>
                <w:color w:val="000000"/>
                <w:sz w:val="24"/>
                <w:szCs w:val="24"/>
              </w:rPr>
            </w:pPr>
            <w:r>
              <w:rPr>
                <w:color w:val="000000"/>
                <w:sz w:val="22"/>
                <w:szCs w:val="22"/>
              </w:rPr>
              <w:t>Chi phí bán hàng và quản lý ngoài CP nhân công</w:t>
            </w:r>
          </w:p>
        </w:tc>
        <w:tc>
          <w:tcPr>
            <w:tcW w:w="1644" w:type="dxa"/>
            <w:tcBorders>
              <w:top w:val="nil"/>
              <w:left w:val="nil"/>
              <w:bottom w:val="single" w:sz="4" w:space="0" w:color="auto"/>
              <w:right w:val="single" w:sz="4" w:space="0" w:color="auto"/>
            </w:tcBorders>
          </w:tcPr>
          <w:p w14:paraId="34CE6AC6" w14:textId="77777777"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6DE30119" w14:textId="77777777"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38AE0DC0" w14:textId="77777777" w:rsidR="00DA4A83" w:rsidRPr="001F3C61" w:rsidRDefault="00DA4A83" w:rsidP="00DA4A83">
            <w:pPr>
              <w:spacing w:after="0" w:line="200" w:lineRule="atLeast"/>
              <w:jc w:val="right"/>
              <w:rPr>
                <w:sz w:val="24"/>
                <w:szCs w:val="24"/>
              </w:rPr>
            </w:pPr>
          </w:p>
        </w:tc>
        <w:tc>
          <w:tcPr>
            <w:tcW w:w="1675" w:type="dxa"/>
            <w:tcBorders>
              <w:top w:val="single" w:sz="4" w:space="0" w:color="auto"/>
              <w:left w:val="single" w:sz="4" w:space="0" w:color="auto"/>
              <w:bottom w:val="single" w:sz="4" w:space="0" w:color="auto"/>
              <w:right w:val="single" w:sz="4" w:space="0" w:color="auto"/>
            </w:tcBorders>
          </w:tcPr>
          <w:p w14:paraId="0852475C" w14:textId="77777777" w:rsidR="00DA4A83" w:rsidRPr="001F3C61" w:rsidRDefault="00DA4A83" w:rsidP="00DA4A83">
            <w:pPr>
              <w:spacing w:after="0" w:line="200" w:lineRule="atLeast"/>
              <w:jc w:val="right"/>
              <w:rPr>
                <w:sz w:val="24"/>
                <w:szCs w:val="24"/>
              </w:rPr>
            </w:pPr>
          </w:p>
        </w:tc>
        <w:tc>
          <w:tcPr>
            <w:tcW w:w="1675" w:type="dxa"/>
            <w:tcBorders>
              <w:top w:val="single" w:sz="4" w:space="0" w:color="auto"/>
              <w:left w:val="nil"/>
              <w:bottom w:val="single" w:sz="4" w:space="0" w:color="auto"/>
              <w:right w:val="single" w:sz="4" w:space="0" w:color="auto"/>
            </w:tcBorders>
          </w:tcPr>
          <w:p w14:paraId="57884845" w14:textId="77777777" w:rsidR="00DA4A83" w:rsidRPr="001F3C61" w:rsidRDefault="00DA4A83" w:rsidP="00DA4A83">
            <w:pPr>
              <w:spacing w:after="0" w:line="200" w:lineRule="atLeast"/>
              <w:jc w:val="right"/>
              <w:rPr>
                <w:sz w:val="24"/>
                <w:szCs w:val="24"/>
              </w:rPr>
            </w:pPr>
          </w:p>
        </w:tc>
        <w:tc>
          <w:tcPr>
            <w:tcW w:w="1538" w:type="dxa"/>
            <w:tcBorders>
              <w:top w:val="single" w:sz="4" w:space="0" w:color="auto"/>
              <w:left w:val="nil"/>
              <w:bottom w:val="single" w:sz="4" w:space="0" w:color="auto"/>
              <w:right w:val="single" w:sz="4" w:space="0" w:color="auto"/>
            </w:tcBorders>
          </w:tcPr>
          <w:p w14:paraId="22497395" w14:textId="77777777" w:rsidR="00DA4A83" w:rsidRPr="001F3C61" w:rsidRDefault="00DA4A83" w:rsidP="00DA4A83">
            <w:pPr>
              <w:spacing w:after="0" w:line="200" w:lineRule="atLeast"/>
              <w:jc w:val="right"/>
              <w:rPr>
                <w:sz w:val="24"/>
                <w:szCs w:val="24"/>
              </w:rPr>
            </w:pPr>
          </w:p>
        </w:tc>
      </w:tr>
      <w:tr w:rsidR="00DA4A83" w:rsidRPr="001F3C61" w14:paraId="39484134" w14:textId="77777777" w:rsidTr="00DA4A83">
        <w:trPr>
          <w:trHeight w:val="60"/>
        </w:trPr>
        <w:tc>
          <w:tcPr>
            <w:tcW w:w="808" w:type="dxa"/>
            <w:tcBorders>
              <w:top w:val="single" w:sz="4" w:space="0" w:color="auto"/>
              <w:left w:val="single" w:sz="4" w:space="0" w:color="auto"/>
              <w:bottom w:val="single" w:sz="4" w:space="0" w:color="auto"/>
              <w:right w:val="single" w:sz="4" w:space="0" w:color="auto"/>
            </w:tcBorders>
            <w:vAlign w:val="center"/>
          </w:tcPr>
          <w:p w14:paraId="0F5C1A18" w14:textId="19DFAD4E" w:rsidR="00DA4A83" w:rsidRPr="00DA4A83" w:rsidRDefault="00DA4A83" w:rsidP="00DA4A83">
            <w:pPr>
              <w:spacing w:after="0" w:line="200" w:lineRule="atLeast"/>
              <w:jc w:val="center"/>
              <w:rPr>
                <w:b/>
                <w:bCs/>
                <w:color w:val="000000"/>
                <w:sz w:val="24"/>
                <w:szCs w:val="24"/>
              </w:rPr>
            </w:pPr>
            <w:r w:rsidRPr="00DA4A83">
              <w:rPr>
                <w:b/>
                <w:bCs/>
                <w:color w:val="000000"/>
                <w:sz w:val="24"/>
                <w:szCs w:val="24"/>
              </w:rPr>
              <w:t>8</w:t>
            </w:r>
          </w:p>
        </w:tc>
        <w:tc>
          <w:tcPr>
            <w:tcW w:w="3868" w:type="dxa"/>
            <w:tcBorders>
              <w:top w:val="single" w:sz="4" w:space="0" w:color="auto"/>
              <w:left w:val="single" w:sz="4" w:space="0" w:color="auto"/>
              <w:bottom w:val="single" w:sz="4" w:space="0" w:color="auto"/>
              <w:right w:val="single" w:sz="4" w:space="0" w:color="000000"/>
            </w:tcBorders>
            <w:vAlign w:val="center"/>
          </w:tcPr>
          <w:p w14:paraId="5B61C16A" w14:textId="36218BAA" w:rsidR="00DA4A83" w:rsidRPr="00DA4A83" w:rsidRDefault="00DA4A83" w:rsidP="00DA4A83">
            <w:pPr>
              <w:spacing w:after="0" w:line="200" w:lineRule="atLeast"/>
              <w:rPr>
                <w:b/>
                <w:bCs/>
                <w:color w:val="000000"/>
                <w:sz w:val="24"/>
                <w:szCs w:val="24"/>
              </w:rPr>
            </w:pPr>
            <w:r>
              <w:rPr>
                <w:rFonts w:eastAsia="Times New Roman"/>
                <w:b/>
                <w:bCs/>
                <w:color w:val="000000"/>
                <w:sz w:val="22"/>
                <w:szCs w:val="22"/>
                <w:lang w:eastAsia="en-US"/>
              </w:rPr>
              <w:t>Lợi nhuận trước thuế (LNTT)</w:t>
            </w:r>
          </w:p>
        </w:tc>
        <w:tc>
          <w:tcPr>
            <w:tcW w:w="1644" w:type="dxa"/>
            <w:tcBorders>
              <w:top w:val="nil"/>
              <w:left w:val="nil"/>
              <w:bottom w:val="single" w:sz="4" w:space="0" w:color="auto"/>
              <w:right w:val="single" w:sz="4" w:space="0" w:color="auto"/>
            </w:tcBorders>
          </w:tcPr>
          <w:p w14:paraId="5045F046" w14:textId="79DB569E" w:rsidR="00DA4A83" w:rsidRPr="001F3C61" w:rsidRDefault="00DA4A83" w:rsidP="00DA4A83">
            <w:pPr>
              <w:spacing w:after="0" w:line="200" w:lineRule="atLeast"/>
              <w:jc w:val="right"/>
              <w:rPr>
                <w:color w:val="000000"/>
                <w:sz w:val="24"/>
                <w:szCs w:val="24"/>
              </w:rPr>
            </w:pPr>
          </w:p>
        </w:tc>
        <w:tc>
          <w:tcPr>
            <w:tcW w:w="1536" w:type="dxa"/>
            <w:tcBorders>
              <w:top w:val="nil"/>
              <w:left w:val="nil"/>
              <w:bottom w:val="single" w:sz="4" w:space="0" w:color="auto"/>
              <w:right w:val="single" w:sz="4" w:space="0" w:color="auto"/>
            </w:tcBorders>
          </w:tcPr>
          <w:p w14:paraId="261F956F" w14:textId="6644D63A" w:rsidR="00DA4A83" w:rsidRPr="001F3C61" w:rsidRDefault="00DA4A83" w:rsidP="00DA4A83">
            <w:pPr>
              <w:spacing w:after="0" w:line="200" w:lineRule="atLeast"/>
              <w:jc w:val="right"/>
              <w:rPr>
                <w:color w:val="000000"/>
                <w:sz w:val="24"/>
                <w:szCs w:val="24"/>
              </w:rPr>
            </w:pPr>
          </w:p>
        </w:tc>
        <w:tc>
          <w:tcPr>
            <w:tcW w:w="1675" w:type="dxa"/>
            <w:tcBorders>
              <w:top w:val="nil"/>
              <w:left w:val="nil"/>
              <w:bottom w:val="single" w:sz="4" w:space="0" w:color="auto"/>
              <w:right w:val="single" w:sz="4" w:space="0" w:color="auto"/>
            </w:tcBorders>
          </w:tcPr>
          <w:p w14:paraId="24B47B4C" w14:textId="594FD254"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single" w:sz="4" w:space="0" w:color="auto"/>
              <w:bottom w:val="single" w:sz="4" w:space="0" w:color="auto"/>
              <w:right w:val="single" w:sz="4" w:space="0" w:color="auto"/>
            </w:tcBorders>
          </w:tcPr>
          <w:p w14:paraId="3AEAE063" w14:textId="654669A5" w:rsidR="00DA4A83" w:rsidRPr="001F3C61" w:rsidRDefault="00DA4A83" w:rsidP="00DA4A83">
            <w:pPr>
              <w:spacing w:after="0" w:line="200" w:lineRule="atLeast"/>
              <w:jc w:val="right"/>
              <w:rPr>
                <w:color w:val="000000"/>
                <w:sz w:val="24"/>
                <w:szCs w:val="24"/>
              </w:rPr>
            </w:pPr>
          </w:p>
        </w:tc>
        <w:tc>
          <w:tcPr>
            <w:tcW w:w="1675" w:type="dxa"/>
            <w:tcBorders>
              <w:top w:val="single" w:sz="4" w:space="0" w:color="auto"/>
              <w:left w:val="nil"/>
              <w:bottom w:val="single" w:sz="4" w:space="0" w:color="auto"/>
              <w:right w:val="single" w:sz="4" w:space="0" w:color="auto"/>
            </w:tcBorders>
          </w:tcPr>
          <w:p w14:paraId="5FAEFE45" w14:textId="3802FA3B" w:rsidR="00DA4A83" w:rsidRPr="001F3C61" w:rsidRDefault="00DA4A83" w:rsidP="00DA4A83">
            <w:pPr>
              <w:spacing w:after="0" w:line="200" w:lineRule="atLeast"/>
              <w:jc w:val="right"/>
              <w:rPr>
                <w:color w:val="000000"/>
                <w:sz w:val="24"/>
                <w:szCs w:val="24"/>
              </w:rPr>
            </w:pPr>
          </w:p>
        </w:tc>
        <w:tc>
          <w:tcPr>
            <w:tcW w:w="1538" w:type="dxa"/>
            <w:tcBorders>
              <w:top w:val="single" w:sz="4" w:space="0" w:color="auto"/>
              <w:left w:val="nil"/>
              <w:bottom w:val="single" w:sz="4" w:space="0" w:color="auto"/>
              <w:right w:val="single" w:sz="4" w:space="0" w:color="auto"/>
            </w:tcBorders>
          </w:tcPr>
          <w:p w14:paraId="575D81C5" w14:textId="143B0A33" w:rsidR="00DA4A83" w:rsidRPr="001F3C61" w:rsidRDefault="00DA4A83" w:rsidP="00DA4A83">
            <w:pPr>
              <w:spacing w:after="0" w:line="200" w:lineRule="atLeast"/>
              <w:jc w:val="right"/>
              <w:rPr>
                <w:color w:val="000000"/>
                <w:sz w:val="24"/>
                <w:szCs w:val="24"/>
              </w:rPr>
            </w:pPr>
          </w:p>
        </w:tc>
      </w:tr>
    </w:tbl>
    <w:p w14:paraId="6093B69B" w14:textId="5788EF99" w:rsidR="001F0310" w:rsidRPr="001F3C61" w:rsidRDefault="001F0310" w:rsidP="00663F77">
      <w:pPr>
        <w:rPr>
          <w:lang w:val="nl-NL"/>
        </w:rPr>
      </w:pPr>
    </w:p>
    <w:p w14:paraId="4BD1A1BB" w14:textId="77777777" w:rsidR="00FF2653" w:rsidRDefault="00FF2653" w:rsidP="001F0310">
      <w:pPr>
        <w:jc w:val="center"/>
        <w:outlineLvl w:val="0"/>
        <w:rPr>
          <w:b/>
          <w:color w:val="000000"/>
          <w:sz w:val="26"/>
          <w:szCs w:val="26"/>
        </w:rPr>
      </w:pPr>
    </w:p>
    <w:p w14:paraId="1DD14F39" w14:textId="50DD1092" w:rsidR="001F0310" w:rsidRPr="001F3C61" w:rsidRDefault="001F0310" w:rsidP="00FF2653">
      <w:pPr>
        <w:spacing w:after="0"/>
        <w:jc w:val="center"/>
        <w:outlineLvl w:val="0"/>
        <w:rPr>
          <w:b/>
          <w:color w:val="000000"/>
          <w:sz w:val="26"/>
          <w:szCs w:val="26"/>
        </w:rPr>
      </w:pPr>
      <w:r w:rsidRPr="001F3C61">
        <w:rPr>
          <w:b/>
          <w:color w:val="000000"/>
          <w:sz w:val="26"/>
          <w:szCs w:val="26"/>
        </w:rPr>
        <w:lastRenderedPageBreak/>
        <w:t>PHỤ LỤC 0</w:t>
      </w:r>
      <w:r w:rsidR="00377E8F" w:rsidRPr="001F3C61">
        <w:rPr>
          <w:b/>
          <w:color w:val="000000"/>
          <w:sz w:val="26"/>
          <w:szCs w:val="26"/>
        </w:rPr>
        <w:t>2</w:t>
      </w:r>
    </w:p>
    <w:p w14:paraId="01D8FB4D" w14:textId="77777777" w:rsidR="001F0310" w:rsidRPr="001F3C61" w:rsidRDefault="001F0310" w:rsidP="00FF2653">
      <w:pPr>
        <w:spacing w:after="0"/>
        <w:jc w:val="center"/>
        <w:outlineLvl w:val="0"/>
        <w:rPr>
          <w:b/>
          <w:color w:val="000000"/>
          <w:sz w:val="26"/>
          <w:szCs w:val="26"/>
        </w:rPr>
      </w:pPr>
      <w:r w:rsidRPr="001F3C61">
        <w:rPr>
          <w:b/>
          <w:color w:val="000000"/>
          <w:sz w:val="26"/>
          <w:szCs w:val="26"/>
        </w:rPr>
        <w:t xml:space="preserve">BẢNG ƯỚC LƯỢNG NỖ LỰC DỰ KIẾN </w:t>
      </w:r>
    </w:p>
    <w:p w14:paraId="7C2D7849" w14:textId="2A86CEB1" w:rsidR="001F0310" w:rsidRDefault="001F0310" w:rsidP="00FF2653">
      <w:pPr>
        <w:spacing w:after="0" w:line="312" w:lineRule="auto"/>
        <w:ind w:firstLine="720"/>
        <w:jc w:val="center"/>
        <w:rPr>
          <w:i/>
          <w:color w:val="000000"/>
          <w:sz w:val="26"/>
          <w:szCs w:val="26"/>
        </w:rPr>
      </w:pPr>
      <w:r w:rsidRPr="001F3C61">
        <w:rPr>
          <w:i/>
          <w:color w:val="000000"/>
          <w:sz w:val="26"/>
          <w:szCs w:val="26"/>
        </w:rPr>
        <w:t xml:space="preserve">(Đính kèm Tờ trình số ……/TTr-TTKD ngày …. tháng …. năm </w:t>
      </w:r>
      <w:r w:rsidR="00377E8F" w:rsidRPr="001F3C61">
        <w:rPr>
          <w:i/>
          <w:color w:val="000000"/>
          <w:sz w:val="26"/>
          <w:szCs w:val="26"/>
        </w:rPr>
        <w:t>….</w:t>
      </w:r>
      <w:r w:rsidRPr="001F3C61">
        <w:rPr>
          <w:i/>
          <w:color w:val="000000"/>
          <w:sz w:val="26"/>
          <w:szCs w:val="26"/>
        </w:rPr>
        <w:t xml:space="preserve"> )</w:t>
      </w:r>
    </w:p>
    <w:p w14:paraId="10B41360" w14:textId="3D0DB57D" w:rsidR="00FF2653" w:rsidRPr="001B276D" w:rsidRDefault="00FF2653" w:rsidP="00FF2653">
      <w:pPr>
        <w:spacing w:after="0" w:line="312" w:lineRule="auto"/>
        <w:ind w:firstLine="720"/>
        <w:jc w:val="center"/>
        <w:rPr>
          <w:b/>
          <w:i/>
          <w:color w:val="000000"/>
          <w:sz w:val="26"/>
          <w:szCs w:val="26"/>
        </w:rPr>
      </w:pPr>
      <w:r w:rsidRPr="001B276D">
        <w:rPr>
          <w:b/>
          <w:i/>
          <w:color w:val="000000"/>
          <w:sz w:val="26"/>
          <w:szCs w:val="26"/>
        </w:rPr>
        <w:t>[lấy từ bảng ULNL đã được phê duyệt]</w:t>
      </w:r>
    </w:p>
    <w:p w14:paraId="51F85799" w14:textId="7505C7DB" w:rsidR="00FF2653" w:rsidRPr="00FF2653" w:rsidRDefault="00FF2653" w:rsidP="00FF2653">
      <w:pPr>
        <w:pStyle w:val="ListParagraph"/>
        <w:numPr>
          <w:ilvl w:val="6"/>
          <w:numId w:val="4"/>
        </w:numPr>
        <w:tabs>
          <w:tab w:val="clear" w:pos="0"/>
        </w:tabs>
        <w:spacing w:after="0" w:line="312" w:lineRule="auto"/>
        <w:ind w:left="720" w:hanging="450"/>
        <w:jc w:val="both"/>
        <w:rPr>
          <w:b/>
          <w:color w:val="000000"/>
          <w:sz w:val="27"/>
          <w:szCs w:val="27"/>
        </w:rPr>
      </w:pPr>
      <w:r w:rsidRPr="00FF2653">
        <w:rPr>
          <w:b/>
          <w:color w:val="000000"/>
          <w:sz w:val="27"/>
          <w:szCs w:val="27"/>
        </w:rPr>
        <w:t>Ước lượng nỗ lực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379"/>
        <w:gridCol w:w="1701"/>
        <w:gridCol w:w="1701"/>
      </w:tblGrid>
      <w:tr w:rsidR="00FF2653" w:rsidRPr="001F3C61" w14:paraId="2D6C0308" w14:textId="77777777" w:rsidTr="001B276D">
        <w:trPr>
          <w:jc w:val="center"/>
        </w:trPr>
        <w:tc>
          <w:tcPr>
            <w:tcW w:w="709" w:type="dxa"/>
            <w:vAlign w:val="center"/>
          </w:tcPr>
          <w:p w14:paraId="776C7504" w14:textId="77777777" w:rsidR="00FF2653" w:rsidRPr="001F3C61" w:rsidRDefault="00FF2653" w:rsidP="00FF2653">
            <w:pPr>
              <w:spacing w:after="0" w:line="312" w:lineRule="auto"/>
              <w:jc w:val="center"/>
              <w:rPr>
                <w:b/>
                <w:color w:val="000000"/>
                <w:sz w:val="26"/>
                <w:szCs w:val="26"/>
              </w:rPr>
            </w:pPr>
            <w:r w:rsidRPr="001F3C61">
              <w:rPr>
                <w:b/>
                <w:color w:val="000000"/>
                <w:sz w:val="26"/>
                <w:szCs w:val="26"/>
              </w:rPr>
              <w:t>TT</w:t>
            </w:r>
          </w:p>
        </w:tc>
        <w:tc>
          <w:tcPr>
            <w:tcW w:w="6379" w:type="dxa"/>
            <w:vAlign w:val="center"/>
          </w:tcPr>
          <w:p w14:paraId="16D20BF9" w14:textId="7ADBBF9A" w:rsidR="00FF2653" w:rsidRPr="001F3C61" w:rsidRDefault="00FF2653" w:rsidP="00FF2653">
            <w:pPr>
              <w:spacing w:after="0" w:line="312" w:lineRule="auto"/>
              <w:jc w:val="center"/>
              <w:rPr>
                <w:b/>
                <w:color w:val="000000"/>
                <w:sz w:val="26"/>
                <w:szCs w:val="26"/>
              </w:rPr>
            </w:pPr>
            <w:r>
              <w:rPr>
                <w:b/>
                <w:color w:val="000000"/>
                <w:sz w:val="26"/>
                <w:szCs w:val="26"/>
              </w:rPr>
              <w:t>Tên công việc</w:t>
            </w:r>
          </w:p>
        </w:tc>
        <w:tc>
          <w:tcPr>
            <w:tcW w:w="1701" w:type="dxa"/>
            <w:vAlign w:val="center"/>
          </w:tcPr>
          <w:p w14:paraId="4D8CFD28" w14:textId="5D2253D1" w:rsidR="00FF2653" w:rsidRPr="001F3C61" w:rsidRDefault="00FF2653" w:rsidP="00FF2653">
            <w:pPr>
              <w:spacing w:after="0" w:line="240" w:lineRule="auto"/>
              <w:jc w:val="center"/>
              <w:rPr>
                <w:b/>
                <w:color w:val="000000"/>
                <w:sz w:val="26"/>
                <w:szCs w:val="26"/>
              </w:rPr>
            </w:pPr>
            <w:r>
              <w:rPr>
                <w:b/>
                <w:color w:val="000000"/>
                <w:sz w:val="26"/>
                <w:szCs w:val="26"/>
              </w:rPr>
              <w:t>Diễn giải</w:t>
            </w:r>
          </w:p>
        </w:tc>
        <w:tc>
          <w:tcPr>
            <w:tcW w:w="1701" w:type="dxa"/>
            <w:vAlign w:val="center"/>
          </w:tcPr>
          <w:p w14:paraId="13220A21" w14:textId="7B282128" w:rsidR="00FF2653" w:rsidRPr="001F3C61" w:rsidRDefault="00FF2653" w:rsidP="00FF2653">
            <w:pPr>
              <w:spacing w:after="0" w:line="240" w:lineRule="auto"/>
              <w:jc w:val="center"/>
              <w:rPr>
                <w:b/>
                <w:color w:val="000000"/>
                <w:sz w:val="26"/>
                <w:szCs w:val="26"/>
              </w:rPr>
            </w:pPr>
            <w:r w:rsidRPr="001F3C61">
              <w:rPr>
                <w:b/>
                <w:color w:val="000000"/>
                <w:sz w:val="26"/>
                <w:szCs w:val="26"/>
              </w:rPr>
              <w:t>Số lượng</w:t>
            </w:r>
          </w:p>
          <w:p w14:paraId="1BEB5015" w14:textId="77777777" w:rsidR="00FF2653" w:rsidRPr="001F3C61" w:rsidRDefault="00FF2653" w:rsidP="00FF2653">
            <w:pPr>
              <w:spacing w:after="0" w:line="240" w:lineRule="auto"/>
              <w:jc w:val="center"/>
              <w:rPr>
                <w:b/>
                <w:color w:val="000000"/>
                <w:sz w:val="26"/>
                <w:szCs w:val="26"/>
              </w:rPr>
            </w:pPr>
            <w:r w:rsidRPr="001F3C61">
              <w:rPr>
                <w:b/>
                <w:color w:val="000000"/>
                <w:sz w:val="26"/>
                <w:szCs w:val="26"/>
              </w:rPr>
              <w:t>(MM)</w:t>
            </w:r>
          </w:p>
        </w:tc>
      </w:tr>
      <w:tr w:rsidR="00FF2653" w:rsidRPr="001F3C61" w14:paraId="4E7A906A" w14:textId="77777777" w:rsidTr="001B276D">
        <w:trPr>
          <w:jc w:val="center"/>
        </w:trPr>
        <w:tc>
          <w:tcPr>
            <w:tcW w:w="709" w:type="dxa"/>
            <w:vAlign w:val="center"/>
          </w:tcPr>
          <w:p w14:paraId="23BD15BC" w14:textId="77777777" w:rsidR="00FF2653" w:rsidRPr="001F3C61" w:rsidRDefault="00FF2653" w:rsidP="00FF2653">
            <w:pPr>
              <w:spacing w:after="0" w:line="312" w:lineRule="auto"/>
              <w:jc w:val="center"/>
              <w:rPr>
                <w:color w:val="000000"/>
                <w:sz w:val="26"/>
                <w:szCs w:val="26"/>
              </w:rPr>
            </w:pPr>
            <w:r w:rsidRPr="001F3C61">
              <w:rPr>
                <w:color w:val="000000"/>
                <w:sz w:val="26"/>
                <w:szCs w:val="26"/>
              </w:rPr>
              <w:t>1</w:t>
            </w:r>
          </w:p>
        </w:tc>
        <w:tc>
          <w:tcPr>
            <w:tcW w:w="6379" w:type="dxa"/>
            <w:vAlign w:val="center"/>
          </w:tcPr>
          <w:p w14:paraId="27F7A03F" w14:textId="4736FA0A" w:rsidR="00FF2653" w:rsidRPr="001F3C61" w:rsidRDefault="00FF2653" w:rsidP="00FF2653">
            <w:pPr>
              <w:spacing w:after="0"/>
              <w:rPr>
                <w:bCs/>
                <w:color w:val="FF0000"/>
              </w:rPr>
            </w:pPr>
          </w:p>
        </w:tc>
        <w:tc>
          <w:tcPr>
            <w:tcW w:w="1701" w:type="dxa"/>
            <w:vAlign w:val="center"/>
          </w:tcPr>
          <w:p w14:paraId="7BE39B25" w14:textId="77777777" w:rsidR="00FF2653" w:rsidRPr="001F3C61" w:rsidRDefault="00FF2653" w:rsidP="00FF2653">
            <w:pPr>
              <w:spacing w:after="0" w:line="240" w:lineRule="auto"/>
              <w:jc w:val="center"/>
              <w:rPr>
                <w:color w:val="FF0000"/>
                <w:sz w:val="26"/>
                <w:szCs w:val="26"/>
              </w:rPr>
            </w:pPr>
          </w:p>
        </w:tc>
        <w:tc>
          <w:tcPr>
            <w:tcW w:w="1701" w:type="dxa"/>
            <w:vAlign w:val="center"/>
          </w:tcPr>
          <w:p w14:paraId="61CB4748" w14:textId="25381EAB" w:rsidR="00FF2653" w:rsidRPr="001F3C61" w:rsidRDefault="00FF2653" w:rsidP="00FF2653">
            <w:pPr>
              <w:spacing w:after="0" w:line="240" w:lineRule="auto"/>
              <w:jc w:val="center"/>
              <w:rPr>
                <w:color w:val="FF0000"/>
                <w:sz w:val="26"/>
                <w:szCs w:val="26"/>
              </w:rPr>
            </w:pPr>
          </w:p>
        </w:tc>
      </w:tr>
      <w:tr w:rsidR="00FF2653" w:rsidRPr="001F3C61" w14:paraId="4888BC74" w14:textId="77777777" w:rsidTr="001B276D">
        <w:trPr>
          <w:jc w:val="center"/>
        </w:trPr>
        <w:tc>
          <w:tcPr>
            <w:tcW w:w="709" w:type="dxa"/>
            <w:vAlign w:val="center"/>
          </w:tcPr>
          <w:p w14:paraId="4F0304A1" w14:textId="77777777" w:rsidR="00FF2653" w:rsidRPr="001F3C61" w:rsidRDefault="00FF2653" w:rsidP="00FF2653">
            <w:pPr>
              <w:spacing w:after="0" w:line="312" w:lineRule="auto"/>
              <w:jc w:val="center"/>
              <w:rPr>
                <w:color w:val="000000"/>
                <w:sz w:val="26"/>
                <w:szCs w:val="26"/>
              </w:rPr>
            </w:pPr>
            <w:r w:rsidRPr="001F3C61">
              <w:rPr>
                <w:color w:val="000000"/>
                <w:sz w:val="26"/>
                <w:szCs w:val="26"/>
              </w:rPr>
              <w:t>2</w:t>
            </w:r>
          </w:p>
        </w:tc>
        <w:tc>
          <w:tcPr>
            <w:tcW w:w="6379" w:type="dxa"/>
            <w:vAlign w:val="center"/>
          </w:tcPr>
          <w:p w14:paraId="41D57153" w14:textId="23233D75" w:rsidR="00FF2653" w:rsidRPr="001F3C61" w:rsidRDefault="00FF2653" w:rsidP="00FF2653">
            <w:pPr>
              <w:spacing w:after="0"/>
              <w:rPr>
                <w:b/>
                <w:bCs/>
                <w:color w:val="FF0000"/>
              </w:rPr>
            </w:pPr>
          </w:p>
        </w:tc>
        <w:tc>
          <w:tcPr>
            <w:tcW w:w="1701" w:type="dxa"/>
            <w:vAlign w:val="center"/>
          </w:tcPr>
          <w:p w14:paraId="23BF13AD" w14:textId="77777777" w:rsidR="00FF2653" w:rsidRPr="001F3C61" w:rsidRDefault="00FF2653" w:rsidP="00FF2653">
            <w:pPr>
              <w:spacing w:after="0" w:line="240" w:lineRule="auto"/>
              <w:jc w:val="center"/>
              <w:rPr>
                <w:color w:val="FF0000"/>
                <w:sz w:val="26"/>
                <w:szCs w:val="26"/>
              </w:rPr>
            </w:pPr>
          </w:p>
        </w:tc>
        <w:tc>
          <w:tcPr>
            <w:tcW w:w="1701" w:type="dxa"/>
            <w:vAlign w:val="center"/>
          </w:tcPr>
          <w:p w14:paraId="34695904" w14:textId="74FD3C24" w:rsidR="00FF2653" w:rsidRPr="001F3C61" w:rsidRDefault="00FF2653" w:rsidP="00FF2653">
            <w:pPr>
              <w:spacing w:after="0" w:line="240" w:lineRule="auto"/>
              <w:jc w:val="center"/>
              <w:rPr>
                <w:color w:val="FF0000"/>
                <w:sz w:val="26"/>
                <w:szCs w:val="26"/>
              </w:rPr>
            </w:pPr>
          </w:p>
        </w:tc>
      </w:tr>
      <w:tr w:rsidR="00FF2653" w:rsidRPr="001F3C61" w14:paraId="357D3958" w14:textId="77777777" w:rsidTr="001B276D">
        <w:trPr>
          <w:jc w:val="center"/>
        </w:trPr>
        <w:tc>
          <w:tcPr>
            <w:tcW w:w="709" w:type="dxa"/>
            <w:vAlign w:val="center"/>
          </w:tcPr>
          <w:p w14:paraId="04A9CE9F" w14:textId="77777777" w:rsidR="00FF2653" w:rsidRPr="001F3C61" w:rsidRDefault="00FF2653" w:rsidP="00FF2653">
            <w:pPr>
              <w:spacing w:after="0" w:line="312" w:lineRule="auto"/>
              <w:jc w:val="center"/>
              <w:rPr>
                <w:b/>
                <w:color w:val="000000"/>
                <w:sz w:val="26"/>
                <w:szCs w:val="26"/>
              </w:rPr>
            </w:pPr>
          </w:p>
        </w:tc>
        <w:tc>
          <w:tcPr>
            <w:tcW w:w="6379" w:type="dxa"/>
            <w:vAlign w:val="center"/>
          </w:tcPr>
          <w:p w14:paraId="016854A0" w14:textId="77777777" w:rsidR="00FF2653" w:rsidRPr="001F3C61" w:rsidRDefault="00FF2653" w:rsidP="00FF2653">
            <w:pPr>
              <w:spacing w:after="0" w:line="312" w:lineRule="auto"/>
              <w:jc w:val="center"/>
              <w:rPr>
                <w:b/>
                <w:color w:val="000000"/>
                <w:sz w:val="26"/>
                <w:szCs w:val="26"/>
              </w:rPr>
            </w:pPr>
            <w:r w:rsidRPr="001F3C61">
              <w:rPr>
                <w:b/>
                <w:color w:val="000000"/>
                <w:sz w:val="26"/>
                <w:szCs w:val="26"/>
              </w:rPr>
              <w:t>Tổng</w:t>
            </w:r>
          </w:p>
        </w:tc>
        <w:tc>
          <w:tcPr>
            <w:tcW w:w="1701" w:type="dxa"/>
            <w:vAlign w:val="center"/>
          </w:tcPr>
          <w:p w14:paraId="57366F20" w14:textId="77777777" w:rsidR="00FF2653" w:rsidRPr="001F3C61" w:rsidRDefault="00FF2653" w:rsidP="00FF2653">
            <w:pPr>
              <w:spacing w:after="0" w:line="240" w:lineRule="auto"/>
              <w:jc w:val="center"/>
              <w:rPr>
                <w:b/>
                <w:color w:val="FF0000"/>
                <w:sz w:val="26"/>
                <w:szCs w:val="26"/>
              </w:rPr>
            </w:pPr>
          </w:p>
        </w:tc>
        <w:tc>
          <w:tcPr>
            <w:tcW w:w="1701" w:type="dxa"/>
            <w:vAlign w:val="center"/>
          </w:tcPr>
          <w:p w14:paraId="1A832DB5" w14:textId="3E397E27" w:rsidR="00FF2653" w:rsidRPr="001F3C61" w:rsidRDefault="00FF2653" w:rsidP="00FF2653">
            <w:pPr>
              <w:spacing w:after="0" w:line="240" w:lineRule="auto"/>
              <w:jc w:val="center"/>
              <w:rPr>
                <w:b/>
                <w:color w:val="FF0000"/>
                <w:sz w:val="26"/>
                <w:szCs w:val="26"/>
              </w:rPr>
            </w:pPr>
          </w:p>
        </w:tc>
      </w:tr>
    </w:tbl>
    <w:p w14:paraId="200DB9FA" w14:textId="6948E6CA" w:rsidR="001F0310" w:rsidRDefault="001B276D" w:rsidP="001B276D">
      <w:pPr>
        <w:pStyle w:val="ListParagraph"/>
        <w:numPr>
          <w:ilvl w:val="6"/>
          <w:numId w:val="4"/>
        </w:numPr>
        <w:tabs>
          <w:tab w:val="clear" w:pos="0"/>
        </w:tabs>
        <w:spacing w:after="0" w:line="312" w:lineRule="auto"/>
        <w:ind w:left="720" w:hanging="450"/>
        <w:jc w:val="both"/>
        <w:rPr>
          <w:b/>
          <w:color w:val="000000"/>
          <w:sz w:val="26"/>
          <w:szCs w:val="26"/>
        </w:rPr>
      </w:pPr>
      <w:r>
        <w:rPr>
          <w:b/>
          <w:color w:val="000000"/>
          <w:sz w:val="26"/>
          <w:szCs w:val="26"/>
        </w:rPr>
        <w:t>Danh sách tính năng</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559"/>
        <w:gridCol w:w="2180"/>
        <w:gridCol w:w="2592"/>
        <w:gridCol w:w="850"/>
        <w:gridCol w:w="851"/>
        <w:gridCol w:w="708"/>
        <w:gridCol w:w="851"/>
        <w:gridCol w:w="1559"/>
        <w:gridCol w:w="993"/>
        <w:gridCol w:w="1134"/>
      </w:tblGrid>
      <w:tr w:rsidR="001B276D" w:rsidRPr="005A26E2" w14:paraId="6F8C6753" w14:textId="77777777" w:rsidTr="00E767BA">
        <w:trPr>
          <w:trHeight w:val="645"/>
        </w:trPr>
        <w:tc>
          <w:tcPr>
            <w:tcW w:w="1460" w:type="dxa"/>
            <w:vMerge w:val="restart"/>
            <w:shd w:val="clear" w:color="CCFFCC" w:fill="FFFFFF"/>
            <w:vAlign w:val="center"/>
            <w:hideMark/>
          </w:tcPr>
          <w:p w14:paraId="49617432" w14:textId="77777777" w:rsidR="001B276D" w:rsidRPr="005A26E2" w:rsidRDefault="001B276D" w:rsidP="00E767BA">
            <w:pPr>
              <w:jc w:val="center"/>
              <w:rPr>
                <w:b/>
                <w:bCs/>
                <w:color w:val="000000"/>
                <w:sz w:val="26"/>
                <w:szCs w:val="26"/>
              </w:rPr>
            </w:pPr>
            <w:r w:rsidRPr="005A26E2">
              <w:rPr>
                <w:b/>
                <w:bCs/>
                <w:color w:val="000000"/>
                <w:sz w:val="26"/>
                <w:szCs w:val="26"/>
              </w:rPr>
              <w:t>Mã yêu cầu</w:t>
            </w:r>
          </w:p>
        </w:tc>
        <w:tc>
          <w:tcPr>
            <w:tcW w:w="1559" w:type="dxa"/>
            <w:vMerge w:val="restart"/>
            <w:shd w:val="clear" w:color="CCFFCC" w:fill="FFFFFF"/>
            <w:vAlign w:val="center"/>
            <w:hideMark/>
          </w:tcPr>
          <w:p w14:paraId="3AB38B24" w14:textId="77777777" w:rsidR="001B276D" w:rsidRPr="005A26E2" w:rsidRDefault="001B276D" w:rsidP="00E767BA">
            <w:pPr>
              <w:jc w:val="center"/>
              <w:rPr>
                <w:b/>
                <w:bCs/>
                <w:color w:val="000000"/>
                <w:sz w:val="26"/>
                <w:szCs w:val="26"/>
              </w:rPr>
            </w:pPr>
            <w:r w:rsidRPr="005A26E2">
              <w:rPr>
                <w:b/>
                <w:bCs/>
                <w:color w:val="000000"/>
                <w:sz w:val="26"/>
                <w:szCs w:val="26"/>
              </w:rPr>
              <w:t>Tên Chức năng</w:t>
            </w:r>
          </w:p>
        </w:tc>
        <w:tc>
          <w:tcPr>
            <w:tcW w:w="2180" w:type="dxa"/>
            <w:vMerge w:val="restart"/>
            <w:shd w:val="clear" w:color="CCFFCC" w:fill="FFFFFF"/>
            <w:vAlign w:val="center"/>
            <w:hideMark/>
          </w:tcPr>
          <w:p w14:paraId="14EDA9EA" w14:textId="77777777" w:rsidR="001B276D" w:rsidRPr="005A26E2" w:rsidRDefault="001B276D" w:rsidP="00E767BA">
            <w:pPr>
              <w:jc w:val="center"/>
              <w:rPr>
                <w:b/>
                <w:bCs/>
                <w:color w:val="000000"/>
                <w:sz w:val="26"/>
                <w:szCs w:val="26"/>
              </w:rPr>
            </w:pPr>
            <w:r w:rsidRPr="005A26E2">
              <w:rPr>
                <w:b/>
                <w:bCs/>
                <w:color w:val="000000"/>
                <w:sz w:val="26"/>
                <w:szCs w:val="26"/>
              </w:rPr>
              <w:t>Tên tính năng/ yêu cầu</w:t>
            </w:r>
          </w:p>
        </w:tc>
        <w:tc>
          <w:tcPr>
            <w:tcW w:w="2592" w:type="dxa"/>
            <w:vMerge w:val="restart"/>
            <w:shd w:val="clear" w:color="CCFFCC" w:fill="FFFFFF"/>
            <w:vAlign w:val="center"/>
            <w:hideMark/>
          </w:tcPr>
          <w:p w14:paraId="7C9C3492" w14:textId="77777777" w:rsidR="001B276D" w:rsidRPr="005A26E2" w:rsidRDefault="001B276D" w:rsidP="00E767BA">
            <w:pPr>
              <w:jc w:val="center"/>
              <w:rPr>
                <w:b/>
                <w:bCs/>
                <w:color w:val="000000"/>
                <w:sz w:val="26"/>
                <w:szCs w:val="26"/>
              </w:rPr>
            </w:pPr>
            <w:r w:rsidRPr="005A26E2">
              <w:rPr>
                <w:b/>
                <w:bCs/>
                <w:color w:val="000000"/>
                <w:sz w:val="26"/>
                <w:szCs w:val="26"/>
              </w:rPr>
              <w:t>Mô tả tính năng/ yêu cầu</w:t>
            </w:r>
          </w:p>
        </w:tc>
        <w:tc>
          <w:tcPr>
            <w:tcW w:w="4819" w:type="dxa"/>
            <w:gridSpan w:val="5"/>
            <w:shd w:val="clear" w:color="CCFFCC" w:fill="FFFFFF"/>
            <w:vAlign w:val="center"/>
            <w:hideMark/>
          </w:tcPr>
          <w:p w14:paraId="0F99B895" w14:textId="77777777" w:rsidR="001B276D" w:rsidRPr="005A26E2" w:rsidRDefault="001B276D" w:rsidP="00E767BA">
            <w:pPr>
              <w:jc w:val="center"/>
              <w:rPr>
                <w:b/>
                <w:bCs/>
                <w:color w:val="000000"/>
                <w:sz w:val="26"/>
                <w:szCs w:val="26"/>
              </w:rPr>
            </w:pPr>
            <w:r w:rsidRPr="005A26E2">
              <w:rPr>
                <w:b/>
                <w:bCs/>
                <w:color w:val="000000"/>
                <w:sz w:val="26"/>
                <w:szCs w:val="26"/>
              </w:rPr>
              <w:t>Tổng nỗ lực thực hiện sau khi trừ nỗ lực tái sử dụng</w:t>
            </w:r>
          </w:p>
        </w:tc>
        <w:tc>
          <w:tcPr>
            <w:tcW w:w="993" w:type="dxa"/>
            <w:shd w:val="clear" w:color="CCFFCC" w:fill="FFFFFF"/>
            <w:vAlign w:val="center"/>
          </w:tcPr>
          <w:p w14:paraId="174AE334" w14:textId="77777777" w:rsidR="001B276D" w:rsidRPr="005A26E2" w:rsidRDefault="001B276D" w:rsidP="00E767BA">
            <w:pPr>
              <w:jc w:val="center"/>
              <w:rPr>
                <w:b/>
                <w:bCs/>
                <w:color w:val="000000"/>
                <w:sz w:val="26"/>
                <w:szCs w:val="26"/>
              </w:rPr>
            </w:pPr>
            <w:r>
              <w:rPr>
                <w:b/>
                <w:bCs/>
                <w:color w:val="000000"/>
                <w:sz w:val="26"/>
                <w:szCs w:val="26"/>
              </w:rPr>
              <w:t>VTIT thực hiện</w:t>
            </w:r>
          </w:p>
        </w:tc>
        <w:tc>
          <w:tcPr>
            <w:tcW w:w="1134" w:type="dxa"/>
            <w:shd w:val="clear" w:color="CCFFCC" w:fill="FFFFFF"/>
            <w:vAlign w:val="center"/>
          </w:tcPr>
          <w:p w14:paraId="2EFB08C6" w14:textId="77777777" w:rsidR="001B276D" w:rsidRPr="005A26E2" w:rsidRDefault="001B276D" w:rsidP="00E767BA">
            <w:pPr>
              <w:jc w:val="center"/>
              <w:rPr>
                <w:b/>
                <w:bCs/>
                <w:color w:val="000000"/>
                <w:sz w:val="26"/>
                <w:szCs w:val="26"/>
              </w:rPr>
            </w:pPr>
            <w:r>
              <w:rPr>
                <w:b/>
                <w:bCs/>
                <w:color w:val="000000"/>
                <w:sz w:val="26"/>
                <w:szCs w:val="26"/>
              </w:rPr>
              <w:t>Thuê ngoài</w:t>
            </w:r>
          </w:p>
        </w:tc>
      </w:tr>
      <w:tr w:rsidR="001B276D" w:rsidRPr="005A26E2" w14:paraId="1A310282" w14:textId="77777777" w:rsidTr="00E767BA">
        <w:trPr>
          <w:trHeight w:val="660"/>
        </w:trPr>
        <w:tc>
          <w:tcPr>
            <w:tcW w:w="1460" w:type="dxa"/>
            <w:vMerge/>
            <w:vAlign w:val="center"/>
            <w:hideMark/>
          </w:tcPr>
          <w:p w14:paraId="7864BB5B" w14:textId="77777777" w:rsidR="001B276D" w:rsidRPr="005A26E2" w:rsidRDefault="001B276D" w:rsidP="00E767BA">
            <w:pPr>
              <w:rPr>
                <w:b/>
                <w:bCs/>
                <w:color w:val="000000"/>
                <w:sz w:val="26"/>
                <w:szCs w:val="26"/>
              </w:rPr>
            </w:pPr>
          </w:p>
        </w:tc>
        <w:tc>
          <w:tcPr>
            <w:tcW w:w="1559" w:type="dxa"/>
            <w:vMerge/>
            <w:vAlign w:val="center"/>
            <w:hideMark/>
          </w:tcPr>
          <w:p w14:paraId="4B749AF4" w14:textId="77777777" w:rsidR="001B276D" w:rsidRPr="005A26E2" w:rsidRDefault="001B276D" w:rsidP="00E767BA">
            <w:pPr>
              <w:rPr>
                <w:b/>
                <w:bCs/>
                <w:color w:val="000000"/>
                <w:sz w:val="26"/>
                <w:szCs w:val="26"/>
              </w:rPr>
            </w:pPr>
          </w:p>
        </w:tc>
        <w:tc>
          <w:tcPr>
            <w:tcW w:w="2180" w:type="dxa"/>
            <w:vMerge/>
            <w:vAlign w:val="center"/>
            <w:hideMark/>
          </w:tcPr>
          <w:p w14:paraId="53695715" w14:textId="77777777" w:rsidR="001B276D" w:rsidRPr="005A26E2" w:rsidRDefault="001B276D" w:rsidP="00E767BA">
            <w:pPr>
              <w:rPr>
                <w:b/>
                <w:bCs/>
                <w:color w:val="000000"/>
                <w:sz w:val="26"/>
                <w:szCs w:val="26"/>
              </w:rPr>
            </w:pPr>
          </w:p>
        </w:tc>
        <w:tc>
          <w:tcPr>
            <w:tcW w:w="2592" w:type="dxa"/>
            <w:vMerge/>
            <w:vAlign w:val="center"/>
            <w:hideMark/>
          </w:tcPr>
          <w:p w14:paraId="0B3EB5AC" w14:textId="77777777" w:rsidR="001B276D" w:rsidRPr="005A26E2" w:rsidRDefault="001B276D" w:rsidP="00E767BA">
            <w:pPr>
              <w:rPr>
                <w:b/>
                <w:bCs/>
                <w:color w:val="000000"/>
                <w:sz w:val="26"/>
                <w:szCs w:val="26"/>
              </w:rPr>
            </w:pPr>
          </w:p>
        </w:tc>
        <w:tc>
          <w:tcPr>
            <w:tcW w:w="850" w:type="dxa"/>
            <w:shd w:val="clear" w:color="CCFFCC" w:fill="FFFFFF"/>
            <w:vAlign w:val="center"/>
            <w:hideMark/>
          </w:tcPr>
          <w:p w14:paraId="7FCC3051" w14:textId="77777777" w:rsidR="001B276D" w:rsidRPr="005A26E2" w:rsidRDefault="001B276D" w:rsidP="00E767BA">
            <w:pPr>
              <w:jc w:val="center"/>
              <w:rPr>
                <w:color w:val="000000"/>
                <w:sz w:val="26"/>
                <w:szCs w:val="26"/>
              </w:rPr>
            </w:pPr>
            <w:r w:rsidRPr="005A26E2">
              <w:rPr>
                <w:color w:val="000000"/>
                <w:sz w:val="26"/>
                <w:szCs w:val="26"/>
              </w:rPr>
              <w:t>Giải pháp</w:t>
            </w:r>
          </w:p>
        </w:tc>
        <w:tc>
          <w:tcPr>
            <w:tcW w:w="851" w:type="dxa"/>
            <w:shd w:val="clear" w:color="CCFFCC" w:fill="FFFFFF"/>
            <w:vAlign w:val="center"/>
            <w:hideMark/>
          </w:tcPr>
          <w:p w14:paraId="57669367" w14:textId="77777777" w:rsidR="001B276D" w:rsidRPr="005A26E2" w:rsidRDefault="001B276D" w:rsidP="00E767BA">
            <w:pPr>
              <w:jc w:val="center"/>
              <w:rPr>
                <w:color w:val="000000"/>
                <w:sz w:val="26"/>
                <w:szCs w:val="26"/>
              </w:rPr>
            </w:pPr>
            <w:r w:rsidRPr="005A26E2">
              <w:rPr>
                <w:color w:val="000000"/>
                <w:sz w:val="26"/>
                <w:szCs w:val="26"/>
              </w:rPr>
              <w:t>Phát triển</w:t>
            </w:r>
          </w:p>
        </w:tc>
        <w:tc>
          <w:tcPr>
            <w:tcW w:w="708" w:type="dxa"/>
            <w:shd w:val="clear" w:color="CCFFCC" w:fill="FFFFFF"/>
            <w:vAlign w:val="center"/>
            <w:hideMark/>
          </w:tcPr>
          <w:p w14:paraId="1531B98D" w14:textId="77777777" w:rsidR="001B276D" w:rsidRPr="005A26E2" w:rsidRDefault="001B276D" w:rsidP="00E767BA">
            <w:pPr>
              <w:jc w:val="center"/>
              <w:rPr>
                <w:color w:val="000000"/>
                <w:sz w:val="26"/>
                <w:szCs w:val="26"/>
              </w:rPr>
            </w:pPr>
            <w:r w:rsidRPr="005A26E2">
              <w:rPr>
                <w:color w:val="000000"/>
                <w:sz w:val="26"/>
                <w:szCs w:val="26"/>
              </w:rPr>
              <w:t>Unit test</w:t>
            </w:r>
          </w:p>
        </w:tc>
        <w:tc>
          <w:tcPr>
            <w:tcW w:w="851" w:type="dxa"/>
            <w:shd w:val="clear" w:color="CCFFCC" w:fill="FFFFFF"/>
            <w:vAlign w:val="center"/>
            <w:hideMark/>
          </w:tcPr>
          <w:p w14:paraId="2FA8159D" w14:textId="77777777" w:rsidR="001B276D" w:rsidRPr="005A26E2" w:rsidRDefault="001B276D" w:rsidP="00E767BA">
            <w:pPr>
              <w:jc w:val="center"/>
              <w:rPr>
                <w:color w:val="000000"/>
                <w:sz w:val="26"/>
                <w:szCs w:val="26"/>
              </w:rPr>
            </w:pPr>
            <w:r w:rsidRPr="005A26E2">
              <w:rPr>
                <w:color w:val="000000"/>
                <w:sz w:val="26"/>
                <w:szCs w:val="26"/>
              </w:rPr>
              <w:t>Kiểm thử</w:t>
            </w:r>
          </w:p>
        </w:tc>
        <w:tc>
          <w:tcPr>
            <w:tcW w:w="1559" w:type="dxa"/>
            <w:shd w:val="clear" w:color="CCFFCC" w:fill="FFFFFF"/>
            <w:vAlign w:val="center"/>
            <w:hideMark/>
          </w:tcPr>
          <w:p w14:paraId="5E51F523" w14:textId="77777777" w:rsidR="001B276D" w:rsidRPr="005A26E2" w:rsidRDefault="001B276D" w:rsidP="00E767BA">
            <w:pPr>
              <w:jc w:val="center"/>
              <w:rPr>
                <w:color w:val="000000"/>
                <w:sz w:val="26"/>
                <w:szCs w:val="26"/>
              </w:rPr>
            </w:pPr>
            <w:r w:rsidRPr="005A26E2">
              <w:rPr>
                <w:color w:val="000000"/>
                <w:sz w:val="26"/>
                <w:szCs w:val="26"/>
              </w:rPr>
              <w:t>Tổng nỗ lực (manhours)</w:t>
            </w:r>
          </w:p>
        </w:tc>
        <w:tc>
          <w:tcPr>
            <w:tcW w:w="993" w:type="dxa"/>
            <w:shd w:val="clear" w:color="CCFFCC" w:fill="FFFFFF"/>
            <w:vAlign w:val="center"/>
          </w:tcPr>
          <w:p w14:paraId="09361609" w14:textId="77777777" w:rsidR="001B276D" w:rsidRPr="005A26E2" w:rsidRDefault="001B276D" w:rsidP="00E767BA">
            <w:pPr>
              <w:jc w:val="center"/>
              <w:rPr>
                <w:color w:val="000000"/>
                <w:sz w:val="26"/>
                <w:szCs w:val="26"/>
              </w:rPr>
            </w:pPr>
          </w:p>
        </w:tc>
        <w:tc>
          <w:tcPr>
            <w:tcW w:w="1134" w:type="dxa"/>
            <w:shd w:val="clear" w:color="CCFFCC" w:fill="FFFFFF"/>
            <w:vAlign w:val="center"/>
          </w:tcPr>
          <w:p w14:paraId="7AF81455" w14:textId="77777777" w:rsidR="001B276D" w:rsidRPr="005A26E2" w:rsidRDefault="001B276D" w:rsidP="00E767BA">
            <w:pPr>
              <w:jc w:val="center"/>
              <w:rPr>
                <w:color w:val="000000"/>
                <w:sz w:val="26"/>
                <w:szCs w:val="26"/>
              </w:rPr>
            </w:pPr>
          </w:p>
        </w:tc>
      </w:tr>
    </w:tbl>
    <w:p w14:paraId="2CCAB5EA" w14:textId="77777777" w:rsidR="001B276D" w:rsidRPr="001F3C61" w:rsidRDefault="001B276D" w:rsidP="001B276D">
      <w:pPr>
        <w:pStyle w:val="ListParagraph"/>
        <w:spacing w:after="0" w:line="312" w:lineRule="auto"/>
        <w:jc w:val="both"/>
        <w:rPr>
          <w:b/>
          <w:color w:val="000000"/>
          <w:sz w:val="26"/>
          <w:szCs w:val="26"/>
        </w:rPr>
      </w:pPr>
    </w:p>
    <w:p w14:paraId="49A47540" w14:textId="77777777" w:rsidR="001F0310" w:rsidRPr="001F3C61" w:rsidRDefault="001F0310" w:rsidP="001F0310">
      <w:pPr>
        <w:jc w:val="center"/>
        <w:outlineLvl w:val="0"/>
        <w:rPr>
          <w:b/>
          <w:color w:val="000000"/>
          <w:sz w:val="26"/>
          <w:szCs w:val="26"/>
        </w:rPr>
      </w:pPr>
    </w:p>
    <w:p w14:paraId="4532F264" w14:textId="77777777" w:rsidR="001F0310" w:rsidRPr="001F3C61" w:rsidRDefault="001F0310" w:rsidP="001F0310">
      <w:pPr>
        <w:jc w:val="center"/>
        <w:outlineLvl w:val="0"/>
        <w:rPr>
          <w:b/>
          <w:color w:val="000000"/>
          <w:sz w:val="26"/>
          <w:szCs w:val="26"/>
        </w:rPr>
      </w:pPr>
    </w:p>
    <w:p w14:paraId="4E89AD82" w14:textId="77777777" w:rsidR="001F0310" w:rsidRPr="001F3C61" w:rsidRDefault="001F0310" w:rsidP="001F0310">
      <w:pPr>
        <w:jc w:val="center"/>
        <w:outlineLvl w:val="0"/>
        <w:rPr>
          <w:b/>
          <w:color w:val="000000"/>
          <w:sz w:val="26"/>
          <w:szCs w:val="26"/>
        </w:rPr>
      </w:pPr>
    </w:p>
    <w:p w14:paraId="12D24380" w14:textId="77777777" w:rsidR="001F0310" w:rsidRPr="001F3C61" w:rsidRDefault="001F0310" w:rsidP="001F0310">
      <w:pPr>
        <w:jc w:val="center"/>
        <w:outlineLvl w:val="0"/>
        <w:rPr>
          <w:b/>
          <w:color w:val="000000"/>
          <w:sz w:val="26"/>
          <w:szCs w:val="26"/>
        </w:rPr>
      </w:pPr>
    </w:p>
    <w:p w14:paraId="27742EDD" w14:textId="77777777" w:rsidR="001F0310" w:rsidRPr="001F3C61" w:rsidRDefault="001F0310" w:rsidP="001F0310">
      <w:pPr>
        <w:jc w:val="center"/>
        <w:outlineLvl w:val="0"/>
        <w:rPr>
          <w:b/>
          <w:color w:val="000000"/>
          <w:sz w:val="26"/>
          <w:szCs w:val="26"/>
        </w:rPr>
      </w:pPr>
    </w:p>
    <w:p w14:paraId="2F3691F4" w14:textId="231A68D5" w:rsidR="001F0310" w:rsidRDefault="001F0310" w:rsidP="001F0310">
      <w:pPr>
        <w:outlineLvl w:val="0"/>
        <w:rPr>
          <w:b/>
          <w:color w:val="000000"/>
          <w:sz w:val="26"/>
          <w:szCs w:val="26"/>
        </w:rPr>
      </w:pPr>
    </w:p>
    <w:p w14:paraId="47348A98" w14:textId="4DD9B966" w:rsidR="001B276D" w:rsidRDefault="001B276D" w:rsidP="001F0310">
      <w:pPr>
        <w:outlineLvl w:val="0"/>
        <w:rPr>
          <w:b/>
          <w:color w:val="000000"/>
          <w:sz w:val="26"/>
          <w:szCs w:val="26"/>
        </w:rPr>
      </w:pPr>
    </w:p>
    <w:p w14:paraId="34AA68AE" w14:textId="00D8D049" w:rsidR="001B276D" w:rsidRPr="001F3C61" w:rsidRDefault="001B276D" w:rsidP="001B276D">
      <w:pPr>
        <w:spacing w:after="0"/>
        <w:jc w:val="center"/>
        <w:outlineLvl w:val="0"/>
        <w:rPr>
          <w:b/>
          <w:color w:val="000000"/>
          <w:sz w:val="26"/>
          <w:szCs w:val="26"/>
        </w:rPr>
      </w:pPr>
      <w:r w:rsidRPr="001F3C61">
        <w:rPr>
          <w:b/>
          <w:color w:val="000000"/>
          <w:sz w:val="26"/>
          <w:szCs w:val="26"/>
        </w:rPr>
        <w:t>PHỤ LỤC 0</w:t>
      </w:r>
      <w:r>
        <w:rPr>
          <w:b/>
          <w:color w:val="000000"/>
          <w:sz w:val="26"/>
          <w:szCs w:val="26"/>
        </w:rPr>
        <w:t>3</w:t>
      </w:r>
    </w:p>
    <w:p w14:paraId="5B8A03EC" w14:textId="77777777" w:rsidR="001F0310" w:rsidRPr="001F3C61" w:rsidRDefault="001F0310" w:rsidP="001B276D">
      <w:pPr>
        <w:spacing w:after="0"/>
        <w:jc w:val="center"/>
        <w:outlineLvl w:val="0"/>
        <w:rPr>
          <w:b/>
          <w:color w:val="000000"/>
          <w:sz w:val="26"/>
          <w:szCs w:val="26"/>
        </w:rPr>
      </w:pPr>
      <w:r w:rsidRPr="001F3C61">
        <w:rPr>
          <w:b/>
          <w:color w:val="000000"/>
          <w:sz w:val="26"/>
          <w:szCs w:val="26"/>
        </w:rPr>
        <w:t>BẢNG ƯỚC LƯỢNG NỖ LỰC DỰ KIẾN THUÊ NGOÀI</w:t>
      </w:r>
    </w:p>
    <w:p w14:paraId="58C55D1C" w14:textId="6486E203" w:rsidR="001F0310" w:rsidRDefault="001F0310" w:rsidP="001B276D">
      <w:pPr>
        <w:spacing w:after="0" w:line="312" w:lineRule="auto"/>
        <w:ind w:firstLine="720"/>
        <w:jc w:val="center"/>
        <w:rPr>
          <w:i/>
          <w:color w:val="000000"/>
          <w:sz w:val="26"/>
          <w:szCs w:val="26"/>
        </w:rPr>
      </w:pPr>
      <w:r w:rsidRPr="001F3C61">
        <w:rPr>
          <w:i/>
          <w:color w:val="000000"/>
          <w:sz w:val="26"/>
          <w:szCs w:val="26"/>
        </w:rPr>
        <w:t xml:space="preserve">(Đính kèm Tờ trình số ……/TTr-TTKD ngày …. tháng …. năm </w:t>
      </w:r>
      <w:r w:rsidR="00377E8F" w:rsidRPr="001F3C61">
        <w:rPr>
          <w:i/>
          <w:color w:val="000000"/>
          <w:sz w:val="26"/>
          <w:szCs w:val="26"/>
        </w:rPr>
        <w:t>….</w:t>
      </w:r>
      <w:r w:rsidRPr="001F3C61">
        <w:rPr>
          <w:i/>
          <w:color w:val="000000"/>
          <w:sz w:val="26"/>
          <w:szCs w:val="26"/>
        </w:rPr>
        <w:t xml:space="preserve"> )</w:t>
      </w:r>
    </w:p>
    <w:p w14:paraId="2C4553AF" w14:textId="77777777" w:rsidR="001B276D" w:rsidRPr="001B276D" w:rsidRDefault="001B276D" w:rsidP="001B276D">
      <w:pPr>
        <w:spacing w:after="0" w:line="312" w:lineRule="auto"/>
        <w:ind w:firstLine="720"/>
        <w:jc w:val="center"/>
        <w:rPr>
          <w:b/>
          <w:i/>
          <w:color w:val="000000"/>
          <w:sz w:val="26"/>
          <w:szCs w:val="26"/>
        </w:rPr>
      </w:pPr>
      <w:r w:rsidRPr="001B276D">
        <w:rPr>
          <w:b/>
          <w:i/>
          <w:color w:val="000000"/>
          <w:sz w:val="26"/>
          <w:szCs w:val="26"/>
        </w:rPr>
        <w:t>[lấy từ bảng ULNL đã được phê duyệt]</w:t>
      </w:r>
    </w:p>
    <w:p w14:paraId="0D7F40D2" w14:textId="0B6CDAC9" w:rsidR="001B276D" w:rsidRPr="001B276D" w:rsidRDefault="001B276D" w:rsidP="001B276D">
      <w:pPr>
        <w:pStyle w:val="ListParagraph"/>
        <w:numPr>
          <w:ilvl w:val="0"/>
          <w:numId w:val="20"/>
        </w:numPr>
        <w:spacing w:after="0" w:line="312" w:lineRule="auto"/>
        <w:ind w:left="630" w:hanging="630"/>
        <w:jc w:val="both"/>
        <w:rPr>
          <w:b/>
          <w:color w:val="000000"/>
          <w:sz w:val="27"/>
          <w:szCs w:val="27"/>
        </w:rPr>
      </w:pPr>
      <w:r w:rsidRPr="001B276D">
        <w:rPr>
          <w:b/>
          <w:color w:val="000000"/>
          <w:sz w:val="27"/>
          <w:szCs w:val="27"/>
        </w:rPr>
        <w:t>Ước lượng nỗ lực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379"/>
        <w:gridCol w:w="1701"/>
        <w:gridCol w:w="1701"/>
      </w:tblGrid>
      <w:tr w:rsidR="001B276D" w:rsidRPr="001F3C61" w14:paraId="5C54E31E" w14:textId="77777777" w:rsidTr="00E767BA">
        <w:trPr>
          <w:jc w:val="center"/>
        </w:trPr>
        <w:tc>
          <w:tcPr>
            <w:tcW w:w="709" w:type="dxa"/>
            <w:vAlign w:val="center"/>
          </w:tcPr>
          <w:p w14:paraId="65E67A73" w14:textId="77777777" w:rsidR="001B276D" w:rsidRPr="001F3C61" w:rsidRDefault="001B276D" w:rsidP="00E767BA">
            <w:pPr>
              <w:spacing w:after="0" w:line="312" w:lineRule="auto"/>
              <w:jc w:val="center"/>
              <w:rPr>
                <w:b/>
                <w:color w:val="000000"/>
                <w:sz w:val="26"/>
                <w:szCs w:val="26"/>
              </w:rPr>
            </w:pPr>
            <w:r w:rsidRPr="001F3C61">
              <w:rPr>
                <w:b/>
                <w:color w:val="000000"/>
                <w:sz w:val="26"/>
                <w:szCs w:val="26"/>
              </w:rPr>
              <w:t>TT</w:t>
            </w:r>
          </w:p>
        </w:tc>
        <w:tc>
          <w:tcPr>
            <w:tcW w:w="6379" w:type="dxa"/>
            <w:vAlign w:val="center"/>
          </w:tcPr>
          <w:p w14:paraId="55F47687" w14:textId="77777777" w:rsidR="001B276D" w:rsidRPr="001F3C61" w:rsidRDefault="001B276D" w:rsidP="00E767BA">
            <w:pPr>
              <w:spacing w:after="0" w:line="312" w:lineRule="auto"/>
              <w:jc w:val="center"/>
              <w:rPr>
                <w:b/>
                <w:color w:val="000000"/>
                <w:sz w:val="26"/>
                <w:szCs w:val="26"/>
              </w:rPr>
            </w:pPr>
            <w:r>
              <w:rPr>
                <w:b/>
                <w:color w:val="000000"/>
                <w:sz w:val="26"/>
                <w:szCs w:val="26"/>
              </w:rPr>
              <w:t>Tên công việc</w:t>
            </w:r>
          </w:p>
        </w:tc>
        <w:tc>
          <w:tcPr>
            <w:tcW w:w="1701" w:type="dxa"/>
            <w:vAlign w:val="center"/>
          </w:tcPr>
          <w:p w14:paraId="1E73F056" w14:textId="77777777" w:rsidR="001B276D" w:rsidRPr="001F3C61" w:rsidRDefault="001B276D" w:rsidP="00E767BA">
            <w:pPr>
              <w:spacing w:after="0" w:line="240" w:lineRule="auto"/>
              <w:jc w:val="center"/>
              <w:rPr>
                <w:b/>
                <w:color w:val="000000"/>
                <w:sz w:val="26"/>
                <w:szCs w:val="26"/>
              </w:rPr>
            </w:pPr>
            <w:r>
              <w:rPr>
                <w:b/>
                <w:color w:val="000000"/>
                <w:sz w:val="26"/>
                <w:szCs w:val="26"/>
              </w:rPr>
              <w:t>Diễn giải</w:t>
            </w:r>
          </w:p>
        </w:tc>
        <w:tc>
          <w:tcPr>
            <w:tcW w:w="1701" w:type="dxa"/>
            <w:vAlign w:val="center"/>
          </w:tcPr>
          <w:p w14:paraId="60D7DE2B" w14:textId="77777777" w:rsidR="001B276D" w:rsidRPr="001F3C61" w:rsidRDefault="001B276D" w:rsidP="00E767BA">
            <w:pPr>
              <w:spacing w:after="0" w:line="240" w:lineRule="auto"/>
              <w:jc w:val="center"/>
              <w:rPr>
                <w:b/>
                <w:color w:val="000000"/>
                <w:sz w:val="26"/>
                <w:szCs w:val="26"/>
              </w:rPr>
            </w:pPr>
            <w:r w:rsidRPr="001F3C61">
              <w:rPr>
                <w:b/>
                <w:color w:val="000000"/>
                <w:sz w:val="26"/>
                <w:szCs w:val="26"/>
              </w:rPr>
              <w:t>Số lượng</w:t>
            </w:r>
          </w:p>
          <w:p w14:paraId="54730A09" w14:textId="77777777" w:rsidR="001B276D" w:rsidRPr="001F3C61" w:rsidRDefault="001B276D" w:rsidP="00E767BA">
            <w:pPr>
              <w:spacing w:after="0" w:line="240" w:lineRule="auto"/>
              <w:jc w:val="center"/>
              <w:rPr>
                <w:b/>
                <w:color w:val="000000"/>
                <w:sz w:val="26"/>
                <w:szCs w:val="26"/>
              </w:rPr>
            </w:pPr>
            <w:r w:rsidRPr="001F3C61">
              <w:rPr>
                <w:b/>
                <w:color w:val="000000"/>
                <w:sz w:val="26"/>
                <w:szCs w:val="26"/>
              </w:rPr>
              <w:t>(MM)</w:t>
            </w:r>
          </w:p>
        </w:tc>
      </w:tr>
      <w:tr w:rsidR="001B276D" w:rsidRPr="001F3C61" w14:paraId="7C20AF6D" w14:textId="77777777" w:rsidTr="00E767BA">
        <w:trPr>
          <w:jc w:val="center"/>
        </w:trPr>
        <w:tc>
          <w:tcPr>
            <w:tcW w:w="709" w:type="dxa"/>
            <w:vAlign w:val="center"/>
          </w:tcPr>
          <w:p w14:paraId="3F99ECA9" w14:textId="77777777" w:rsidR="001B276D" w:rsidRPr="001F3C61" w:rsidRDefault="001B276D" w:rsidP="00E767BA">
            <w:pPr>
              <w:spacing w:after="0" w:line="312" w:lineRule="auto"/>
              <w:jc w:val="center"/>
              <w:rPr>
                <w:color w:val="000000"/>
                <w:sz w:val="26"/>
                <w:szCs w:val="26"/>
              </w:rPr>
            </w:pPr>
            <w:r w:rsidRPr="001F3C61">
              <w:rPr>
                <w:color w:val="000000"/>
                <w:sz w:val="26"/>
                <w:szCs w:val="26"/>
              </w:rPr>
              <w:t>1</w:t>
            </w:r>
          </w:p>
        </w:tc>
        <w:tc>
          <w:tcPr>
            <w:tcW w:w="6379" w:type="dxa"/>
            <w:vAlign w:val="center"/>
          </w:tcPr>
          <w:p w14:paraId="0F18E56A" w14:textId="77777777" w:rsidR="001B276D" w:rsidRPr="001F3C61" w:rsidRDefault="001B276D" w:rsidP="00E767BA">
            <w:pPr>
              <w:spacing w:after="0"/>
              <w:rPr>
                <w:bCs/>
                <w:color w:val="FF0000"/>
              </w:rPr>
            </w:pPr>
          </w:p>
        </w:tc>
        <w:tc>
          <w:tcPr>
            <w:tcW w:w="1701" w:type="dxa"/>
            <w:vAlign w:val="center"/>
          </w:tcPr>
          <w:p w14:paraId="4925DB10" w14:textId="77777777" w:rsidR="001B276D" w:rsidRPr="001F3C61" w:rsidRDefault="001B276D" w:rsidP="00E767BA">
            <w:pPr>
              <w:spacing w:after="0" w:line="240" w:lineRule="auto"/>
              <w:jc w:val="center"/>
              <w:rPr>
                <w:color w:val="FF0000"/>
                <w:sz w:val="26"/>
                <w:szCs w:val="26"/>
              </w:rPr>
            </w:pPr>
          </w:p>
        </w:tc>
        <w:tc>
          <w:tcPr>
            <w:tcW w:w="1701" w:type="dxa"/>
            <w:vAlign w:val="center"/>
          </w:tcPr>
          <w:p w14:paraId="4C51E08F" w14:textId="77777777" w:rsidR="001B276D" w:rsidRPr="001F3C61" w:rsidRDefault="001B276D" w:rsidP="00E767BA">
            <w:pPr>
              <w:spacing w:after="0" w:line="240" w:lineRule="auto"/>
              <w:jc w:val="center"/>
              <w:rPr>
                <w:color w:val="FF0000"/>
                <w:sz w:val="26"/>
                <w:szCs w:val="26"/>
              </w:rPr>
            </w:pPr>
          </w:p>
        </w:tc>
      </w:tr>
      <w:tr w:rsidR="001B276D" w:rsidRPr="001F3C61" w14:paraId="70E00B35" w14:textId="77777777" w:rsidTr="00E767BA">
        <w:trPr>
          <w:jc w:val="center"/>
        </w:trPr>
        <w:tc>
          <w:tcPr>
            <w:tcW w:w="709" w:type="dxa"/>
            <w:vAlign w:val="center"/>
          </w:tcPr>
          <w:p w14:paraId="0CF6F4DE" w14:textId="77777777" w:rsidR="001B276D" w:rsidRPr="001F3C61" w:rsidRDefault="001B276D" w:rsidP="00E767BA">
            <w:pPr>
              <w:spacing w:after="0" w:line="312" w:lineRule="auto"/>
              <w:jc w:val="center"/>
              <w:rPr>
                <w:color w:val="000000"/>
                <w:sz w:val="26"/>
                <w:szCs w:val="26"/>
              </w:rPr>
            </w:pPr>
            <w:r w:rsidRPr="001F3C61">
              <w:rPr>
                <w:color w:val="000000"/>
                <w:sz w:val="26"/>
                <w:szCs w:val="26"/>
              </w:rPr>
              <w:t>2</w:t>
            </w:r>
          </w:p>
        </w:tc>
        <w:tc>
          <w:tcPr>
            <w:tcW w:w="6379" w:type="dxa"/>
            <w:vAlign w:val="center"/>
          </w:tcPr>
          <w:p w14:paraId="791C9D52" w14:textId="77777777" w:rsidR="001B276D" w:rsidRPr="001F3C61" w:rsidRDefault="001B276D" w:rsidP="00E767BA">
            <w:pPr>
              <w:spacing w:after="0"/>
              <w:rPr>
                <w:b/>
                <w:bCs/>
                <w:color w:val="FF0000"/>
              </w:rPr>
            </w:pPr>
          </w:p>
        </w:tc>
        <w:tc>
          <w:tcPr>
            <w:tcW w:w="1701" w:type="dxa"/>
            <w:vAlign w:val="center"/>
          </w:tcPr>
          <w:p w14:paraId="59CC473A" w14:textId="77777777" w:rsidR="001B276D" w:rsidRPr="001F3C61" w:rsidRDefault="001B276D" w:rsidP="00E767BA">
            <w:pPr>
              <w:spacing w:after="0" w:line="240" w:lineRule="auto"/>
              <w:jc w:val="center"/>
              <w:rPr>
                <w:color w:val="FF0000"/>
                <w:sz w:val="26"/>
                <w:szCs w:val="26"/>
              </w:rPr>
            </w:pPr>
          </w:p>
        </w:tc>
        <w:tc>
          <w:tcPr>
            <w:tcW w:w="1701" w:type="dxa"/>
            <w:vAlign w:val="center"/>
          </w:tcPr>
          <w:p w14:paraId="0CD56067" w14:textId="77777777" w:rsidR="001B276D" w:rsidRPr="001F3C61" w:rsidRDefault="001B276D" w:rsidP="00E767BA">
            <w:pPr>
              <w:spacing w:after="0" w:line="240" w:lineRule="auto"/>
              <w:jc w:val="center"/>
              <w:rPr>
                <w:color w:val="FF0000"/>
                <w:sz w:val="26"/>
                <w:szCs w:val="26"/>
              </w:rPr>
            </w:pPr>
          </w:p>
        </w:tc>
      </w:tr>
      <w:tr w:rsidR="001B276D" w:rsidRPr="001F3C61" w14:paraId="632821D3" w14:textId="77777777" w:rsidTr="00E767BA">
        <w:trPr>
          <w:jc w:val="center"/>
        </w:trPr>
        <w:tc>
          <w:tcPr>
            <w:tcW w:w="709" w:type="dxa"/>
            <w:vAlign w:val="center"/>
          </w:tcPr>
          <w:p w14:paraId="5E1AEE82" w14:textId="77777777" w:rsidR="001B276D" w:rsidRPr="001F3C61" w:rsidRDefault="001B276D" w:rsidP="00E767BA">
            <w:pPr>
              <w:spacing w:after="0" w:line="312" w:lineRule="auto"/>
              <w:jc w:val="center"/>
              <w:rPr>
                <w:b/>
                <w:color w:val="000000"/>
                <w:sz w:val="26"/>
                <w:szCs w:val="26"/>
              </w:rPr>
            </w:pPr>
          </w:p>
        </w:tc>
        <w:tc>
          <w:tcPr>
            <w:tcW w:w="6379" w:type="dxa"/>
            <w:vAlign w:val="center"/>
          </w:tcPr>
          <w:p w14:paraId="4A3CCD9D" w14:textId="77777777" w:rsidR="001B276D" w:rsidRPr="001F3C61" w:rsidRDefault="001B276D" w:rsidP="00E767BA">
            <w:pPr>
              <w:spacing w:after="0" w:line="312" w:lineRule="auto"/>
              <w:jc w:val="center"/>
              <w:rPr>
                <w:b/>
                <w:color w:val="000000"/>
                <w:sz w:val="26"/>
                <w:szCs w:val="26"/>
              </w:rPr>
            </w:pPr>
            <w:r w:rsidRPr="001F3C61">
              <w:rPr>
                <w:b/>
                <w:color w:val="000000"/>
                <w:sz w:val="26"/>
                <w:szCs w:val="26"/>
              </w:rPr>
              <w:t>Tổng</w:t>
            </w:r>
          </w:p>
        </w:tc>
        <w:tc>
          <w:tcPr>
            <w:tcW w:w="1701" w:type="dxa"/>
            <w:vAlign w:val="center"/>
          </w:tcPr>
          <w:p w14:paraId="19A8D874" w14:textId="77777777" w:rsidR="001B276D" w:rsidRPr="001F3C61" w:rsidRDefault="001B276D" w:rsidP="00E767BA">
            <w:pPr>
              <w:spacing w:after="0" w:line="240" w:lineRule="auto"/>
              <w:jc w:val="center"/>
              <w:rPr>
                <w:b/>
                <w:color w:val="FF0000"/>
                <w:sz w:val="26"/>
                <w:szCs w:val="26"/>
              </w:rPr>
            </w:pPr>
          </w:p>
        </w:tc>
        <w:tc>
          <w:tcPr>
            <w:tcW w:w="1701" w:type="dxa"/>
            <w:vAlign w:val="center"/>
          </w:tcPr>
          <w:p w14:paraId="7D849A80" w14:textId="77777777" w:rsidR="001B276D" w:rsidRPr="001F3C61" w:rsidRDefault="001B276D" w:rsidP="00E767BA">
            <w:pPr>
              <w:spacing w:after="0" w:line="240" w:lineRule="auto"/>
              <w:jc w:val="center"/>
              <w:rPr>
                <w:b/>
                <w:color w:val="FF0000"/>
                <w:sz w:val="26"/>
                <w:szCs w:val="26"/>
              </w:rPr>
            </w:pPr>
          </w:p>
        </w:tc>
      </w:tr>
    </w:tbl>
    <w:p w14:paraId="7BC48D38" w14:textId="77777777" w:rsidR="001B276D" w:rsidRDefault="001B276D" w:rsidP="001B276D">
      <w:pPr>
        <w:pStyle w:val="ListParagraph"/>
        <w:spacing w:after="0" w:line="312" w:lineRule="auto"/>
        <w:ind w:left="630"/>
        <w:jc w:val="both"/>
        <w:rPr>
          <w:b/>
          <w:color w:val="000000"/>
          <w:sz w:val="26"/>
          <w:szCs w:val="26"/>
        </w:rPr>
      </w:pPr>
    </w:p>
    <w:p w14:paraId="25997E75" w14:textId="397FED6F" w:rsidR="001B276D" w:rsidRPr="001B276D" w:rsidRDefault="001B276D" w:rsidP="001B276D">
      <w:pPr>
        <w:pStyle w:val="ListParagraph"/>
        <w:numPr>
          <w:ilvl w:val="0"/>
          <w:numId w:val="20"/>
        </w:numPr>
        <w:spacing w:after="0" w:line="312" w:lineRule="auto"/>
        <w:ind w:left="630" w:hanging="630"/>
        <w:jc w:val="both"/>
        <w:rPr>
          <w:b/>
          <w:color w:val="000000"/>
          <w:sz w:val="26"/>
          <w:szCs w:val="26"/>
        </w:rPr>
      </w:pPr>
      <w:r w:rsidRPr="001B276D">
        <w:rPr>
          <w:b/>
          <w:color w:val="000000"/>
          <w:sz w:val="26"/>
          <w:szCs w:val="26"/>
        </w:rPr>
        <w:t>Danh sách các tính năng thuê ngoài</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300"/>
        <w:gridCol w:w="2839"/>
        <w:gridCol w:w="1560"/>
        <w:gridCol w:w="1417"/>
        <w:gridCol w:w="1418"/>
        <w:gridCol w:w="1417"/>
        <w:gridCol w:w="1418"/>
        <w:gridCol w:w="1559"/>
      </w:tblGrid>
      <w:tr w:rsidR="001B276D" w:rsidRPr="00C014BF" w14:paraId="1BE46CA3" w14:textId="77777777" w:rsidTr="00E767BA">
        <w:trPr>
          <w:trHeight w:val="645"/>
        </w:trPr>
        <w:tc>
          <w:tcPr>
            <w:tcW w:w="1526" w:type="dxa"/>
            <w:vMerge w:val="restart"/>
            <w:shd w:val="clear" w:color="CCFFCC" w:fill="FFFFFF"/>
            <w:vAlign w:val="center"/>
            <w:hideMark/>
          </w:tcPr>
          <w:p w14:paraId="1CE308E9" w14:textId="77777777" w:rsidR="001B276D" w:rsidRPr="00C014BF" w:rsidRDefault="001B276D" w:rsidP="00E767BA">
            <w:pPr>
              <w:jc w:val="center"/>
              <w:rPr>
                <w:b/>
                <w:bCs/>
                <w:color w:val="000000"/>
                <w:sz w:val="26"/>
                <w:szCs w:val="26"/>
              </w:rPr>
            </w:pPr>
            <w:r w:rsidRPr="00C014BF">
              <w:rPr>
                <w:b/>
                <w:bCs/>
                <w:color w:val="000000"/>
                <w:sz w:val="26"/>
                <w:szCs w:val="26"/>
              </w:rPr>
              <w:t>Mã yêu cầu</w:t>
            </w:r>
          </w:p>
        </w:tc>
        <w:tc>
          <w:tcPr>
            <w:tcW w:w="1300" w:type="dxa"/>
            <w:vMerge w:val="restart"/>
            <w:shd w:val="clear" w:color="CCFFCC" w:fill="FFFFFF"/>
            <w:vAlign w:val="center"/>
            <w:hideMark/>
          </w:tcPr>
          <w:p w14:paraId="4CD99A5A" w14:textId="77777777" w:rsidR="001B276D" w:rsidRPr="00C014BF" w:rsidRDefault="001B276D" w:rsidP="00E767BA">
            <w:pPr>
              <w:jc w:val="center"/>
              <w:rPr>
                <w:b/>
                <w:bCs/>
                <w:color w:val="000000"/>
                <w:sz w:val="26"/>
                <w:szCs w:val="26"/>
              </w:rPr>
            </w:pPr>
            <w:r w:rsidRPr="00C014BF">
              <w:rPr>
                <w:b/>
                <w:bCs/>
                <w:color w:val="000000"/>
                <w:sz w:val="26"/>
                <w:szCs w:val="26"/>
              </w:rPr>
              <w:t>Tên Chức năng</w:t>
            </w:r>
          </w:p>
        </w:tc>
        <w:tc>
          <w:tcPr>
            <w:tcW w:w="2839" w:type="dxa"/>
            <w:vMerge w:val="restart"/>
            <w:shd w:val="clear" w:color="CCFFCC" w:fill="FFFFFF"/>
            <w:vAlign w:val="center"/>
            <w:hideMark/>
          </w:tcPr>
          <w:p w14:paraId="53034204" w14:textId="77777777" w:rsidR="001B276D" w:rsidRPr="00C014BF" w:rsidRDefault="001B276D" w:rsidP="00E767BA">
            <w:pPr>
              <w:jc w:val="center"/>
              <w:rPr>
                <w:b/>
                <w:bCs/>
                <w:color w:val="000000"/>
                <w:sz w:val="26"/>
                <w:szCs w:val="26"/>
              </w:rPr>
            </w:pPr>
            <w:r w:rsidRPr="00C014BF">
              <w:rPr>
                <w:b/>
                <w:bCs/>
                <w:color w:val="000000"/>
                <w:sz w:val="26"/>
                <w:szCs w:val="26"/>
              </w:rPr>
              <w:t>Tên tính năng/ yêu cầu</w:t>
            </w:r>
          </w:p>
        </w:tc>
        <w:tc>
          <w:tcPr>
            <w:tcW w:w="1560" w:type="dxa"/>
            <w:vMerge w:val="restart"/>
            <w:shd w:val="clear" w:color="CCFFCC" w:fill="FFFFFF"/>
            <w:vAlign w:val="center"/>
            <w:hideMark/>
          </w:tcPr>
          <w:p w14:paraId="3F086CB1" w14:textId="77777777" w:rsidR="001B276D" w:rsidRPr="00C014BF" w:rsidRDefault="001B276D" w:rsidP="00E767BA">
            <w:pPr>
              <w:jc w:val="center"/>
              <w:rPr>
                <w:b/>
                <w:bCs/>
                <w:color w:val="000000"/>
                <w:sz w:val="26"/>
                <w:szCs w:val="26"/>
              </w:rPr>
            </w:pPr>
            <w:r w:rsidRPr="00C014BF">
              <w:rPr>
                <w:b/>
                <w:bCs/>
                <w:color w:val="000000"/>
                <w:sz w:val="26"/>
                <w:szCs w:val="26"/>
              </w:rPr>
              <w:t>Mô tả tính năng/ yêu cầu</w:t>
            </w:r>
          </w:p>
        </w:tc>
        <w:tc>
          <w:tcPr>
            <w:tcW w:w="7229" w:type="dxa"/>
            <w:gridSpan w:val="5"/>
            <w:shd w:val="clear" w:color="CCFFCC" w:fill="FFFFFF"/>
            <w:vAlign w:val="center"/>
            <w:hideMark/>
          </w:tcPr>
          <w:p w14:paraId="413EA8F4" w14:textId="77777777" w:rsidR="001B276D" w:rsidRPr="00C014BF" w:rsidRDefault="001B276D" w:rsidP="00E767BA">
            <w:pPr>
              <w:jc w:val="center"/>
              <w:rPr>
                <w:b/>
                <w:bCs/>
                <w:color w:val="000000"/>
                <w:sz w:val="26"/>
                <w:szCs w:val="26"/>
              </w:rPr>
            </w:pPr>
            <w:r w:rsidRPr="00C014BF">
              <w:rPr>
                <w:b/>
                <w:bCs/>
                <w:color w:val="000000"/>
                <w:sz w:val="26"/>
                <w:szCs w:val="26"/>
              </w:rPr>
              <w:t>Tổng nỗ lực thực hiện sau khi trừ nỗ lực tái sử dụng</w:t>
            </w:r>
          </w:p>
        </w:tc>
      </w:tr>
      <w:tr w:rsidR="001B276D" w:rsidRPr="00C014BF" w14:paraId="51108E9B" w14:textId="77777777" w:rsidTr="00E767BA">
        <w:trPr>
          <w:trHeight w:val="660"/>
        </w:trPr>
        <w:tc>
          <w:tcPr>
            <w:tcW w:w="1526" w:type="dxa"/>
            <w:vMerge/>
            <w:vAlign w:val="center"/>
            <w:hideMark/>
          </w:tcPr>
          <w:p w14:paraId="25287472" w14:textId="77777777" w:rsidR="001B276D" w:rsidRPr="00C014BF" w:rsidRDefault="001B276D" w:rsidP="00E767BA">
            <w:pPr>
              <w:rPr>
                <w:b/>
                <w:bCs/>
                <w:color w:val="000000"/>
                <w:sz w:val="26"/>
                <w:szCs w:val="26"/>
              </w:rPr>
            </w:pPr>
          </w:p>
        </w:tc>
        <w:tc>
          <w:tcPr>
            <w:tcW w:w="1300" w:type="dxa"/>
            <w:vMerge/>
            <w:vAlign w:val="center"/>
            <w:hideMark/>
          </w:tcPr>
          <w:p w14:paraId="1C07FAFB" w14:textId="77777777" w:rsidR="001B276D" w:rsidRPr="00C014BF" w:rsidRDefault="001B276D" w:rsidP="00E767BA">
            <w:pPr>
              <w:rPr>
                <w:b/>
                <w:bCs/>
                <w:color w:val="000000"/>
                <w:sz w:val="26"/>
                <w:szCs w:val="26"/>
              </w:rPr>
            </w:pPr>
          </w:p>
        </w:tc>
        <w:tc>
          <w:tcPr>
            <w:tcW w:w="2839" w:type="dxa"/>
            <w:vMerge/>
            <w:vAlign w:val="center"/>
            <w:hideMark/>
          </w:tcPr>
          <w:p w14:paraId="7934202F" w14:textId="77777777" w:rsidR="001B276D" w:rsidRPr="00C014BF" w:rsidRDefault="001B276D" w:rsidP="00E767BA">
            <w:pPr>
              <w:rPr>
                <w:b/>
                <w:bCs/>
                <w:color w:val="000000"/>
                <w:sz w:val="26"/>
                <w:szCs w:val="26"/>
              </w:rPr>
            </w:pPr>
          </w:p>
        </w:tc>
        <w:tc>
          <w:tcPr>
            <w:tcW w:w="1560" w:type="dxa"/>
            <w:vMerge/>
            <w:vAlign w:val="center"/>
            <w:hideMark/>
          </w:tcPr>
          <w:p w14:paraId="5FC3A355" w14:textId="77777777" w:rsidR="001B276D" w:rsidRPr="00C014BF" w:rsidRDefault="001B276D" w:rsidP="00E767BA">
            <w:pPr>
              <w:rPr>
                <w:b/>
                <w:bCs/>
                <w:color w:val="000000"/>
                <w:sz w:val="26"/>
                <w:szCs w:val="26"/>
              </w:rPr>
            </w:pPr>
          </w:p>
        </w:tc>
        <w:tc>
          <w:tcPr>
            <w:tcW w:w="1417" w:type="dxa"/>
            <w:shd w:val="clear" w:color="CCFFCC" w:fill="FFFFFF"/>
            <w:vAlign w:val="center"/>
            <w:hideMark/>
          </w:tcPr>
          <w:p w14:paraId="6F5DE23F" w14:textId="77777777" w:rsidR="001B276D" w:rsidRPr="00C014BF" w:rsidRDefault="001B276D" w:rsidP="00E767BA">
            <w:pPr>
              <w:jc w:val="center"/>
              <w:rPr>
                <w:color w:val="000000"/>
                <w:sz w:val="26"/>
                <w:szCs w:val="26"/>
              </w:rPr>
            </w:pPr>
            <w:r w:rsidRPr="00C014BF">
              <w:rPr>
                <w:color w:val="000000"/>
                <w:sz w:val="26"/>
                <w:szCs w:val="26"/>
              </w:rPr>
              <w:t>Giải pháp</w:t>
            </w:r>
          </w:p>
        </w:tc>
        <w:tc>
          <w:tcPr>
            <w:tcW w:w="1418" w:type="dxa"/>
            <w:shd w:val="clear" w:color="CCFFCC" w:fill="FFFFFF"/>
            <w:vAlign w:val="center"/>
            <w:hideMark/>
          </w:tcPr>
          <w:p w14:paraId="7FBD7A14" w14:textId="77777777" w:rsidR="001B276D" w:rsidRPr="00C014BF" w:rsidRDefault="001B276D" w:rsidP="00E767BA">
            <w:pPr>
              <w:jc w:val="center"/>
              <w:rPr>
                <w:color w:val="000000"/>
                <w:sz w:val="26"/>
                <w:szCs w:val="26"/>
              </w:rPr>
            </w:pPr>
            <w:r w:rsidRPr="00C014BF">
              <w:rPr>
                <w:color w:val="000000"/>
                <w:sz w:val="26"/>
                <w:szCs w:val="26"/>
              </w:rPr>
              <w:t>Phát triển</w:t>
            </w:r>
          </w:p>
        </w:tc>
        <w:tc>
          <w:tcPr>
            <w:tcW w:w="1417" w:type="dxa"/>
            <w:shd w:val="clear" w:color="CCFFCC" w:fill="FFFFFF"/>
            <w:vAlign w:val="center"/>
            <w:hideMark/>
          </w:tcPr>
          <w:p w14:paraId="23014063" w14:textId="77777777" w:rsidR="001B276D" w:rsidRPr="00C014BF" w:rsidRDefault="001B276D" w:rsidP="00E767BA">
            <w:pPr>
              <w:jc w:val="center"/>
              <w:rPr>
                <w:color w:val="000000"/>
                <w:sz w:val="26"/>
                <w:szCs w:val="26"/>
              </w:rPr>
            </w:pPr>
            <w:r w:rsidRPr="00C014BF">
              <w:rPr>
                <w:color w:val="000000"/>
                <w:sz w:val="26"/>
                <w:szCs w:val="26"/>
              </w:rPr>
              <w:t>Unit test</w:t>
            </w:r>
          </w:p>
        </w:tc>
        <w:tc>
          <w:tcPr>
            <w:tcW w:w="1418" w:type="dxa"/>
            <w:shd w:val="clear" w:color="CCFFCC" w:fill="FFFFFF"/>
            <w:vAlign w:val="center"/>
            <w:hideMark/>
          </w:tcPr>
          <w:p w14:paraId="020FD7D5" w14:textId="77777777" w:rsidR="001B276D" w:rsidRPr="00C014BF" w:rsidRDefault="001B276D" w:rsidP="00E767BA">
            <w:pPr>
              <w:jc w:val="center"/>
              <w:rPr>
                <w:color w:val="000000"/>
                <w:sz w:val="26"/>
                <w:szCs w:val="26"/>
              </w:rPr>
            </w:pPr>
            <w:r w:rsidRPr="00C014BF">
              <w:rPr>
                <w:color w:val="000000"/>
                <w:sz w:val="26"/>
                <w:szCs w:val="26"/>
              </w:rPr>
              <w:t>Kiểm thử</w:t>
            </w:r>
          </w:p>
        </w:tc>
        <w:tc>
          <w:tcPr>
            <w:tcW w:w="1559" w:type="dxa"/>
            <w:shd w:val="clear" w:color="CCFFCC" w:fill="FFFFFF"/>
            <w:vAlign w:val="center"/>
            <w:hideMark/>
          </w:tcPr>
          <w:p w14:paraId="34D7ACE5" w14:textId="77777777" w:rsidR="001B276D" w:rsidRPr="00C014BF" w:rsidRDefault="001B276D" w:rsidP="00E767BA">
            <w:pPr>
              <w:jc w:val="center"/>
              <w:rPr>
                <w:color w:val="000000"/>
                <w:sz w:val="26"/>
                <w:szCs w:val="26"/>
              </w:rPr>
            </w:pPr>
            <w:r w:rsidRPr="00C014BF">
              <w:rPr>
                <w:color w:val="000000"/>
                <w:sz w:val="26"/>
                <w:szCs w:val="26"/>
              </w:rPr>
              <w:t>Tổng nỗ lực (manhours)</w:t>
            </w:r>
          </w:p>
        </w:tc>
      </w:tr>
    </w:tbl>
    <w:p w14:paraId="7945CFF5" w14:textId="77777777" w:rsidR="001F0310" w:rsidRPr="009E2741" w:rsidRDefault="001F0310" w:rsidP="001F0310">
      <w:pPr>
        <w:spacing w:after="0" w:line="276" w:lineRule="auto"/>
        <w:rPr>
          <w:b/>
          <w:color w:val="000000"/>
          <w:sz w:val="24"/>
          <w:szCs w:val="24"/>
        </w:rPr>
      </w:pPr>
    </w:p>
    <w:p w14:paraId="0647D9E0" w14:textId="77777777" w:rsidR="001F0310" w:rsidRPr="009E2741" w:rsidRDefault="001F0310" w:rsidP="001F0310">
      <w:pPr>
        <w:jc w:val="center"/>
        <w:rPr>
          <w:b/>
          <w:color w:val="000000"/>
          <w:sz w:val="24"/>
          <w:szCs w:val="24"/>
        </w:rPr>
      </w:pPr>
    </w:p>
    <w:p w14:paraId="0D7E2132" w14:textId="77777777" w:rsidR="001F0310" w:rsidRDefault="001F0310" w:rsidP="001F0310">
      <w:pPr>
        <w:pStyle w:val="ListParagraph"/>
        <w:spacing w:after="0" w:line="276" w:lineRule="auto"/>
        <w:ind w:left="0"/>
        <w:jc w:val="both"/>
        <w:rPr>
          <w:color w:val="000000"/>
        </w:rPr>
      </w:pPr>
    </w:p>
    <w:p w14:paraId="3ACC4532" w14:textId="77777777" w:rsidR="001F0310" w:rsidRPr="009E2741" w:rsidRDefault="001F0310" w:rsidP="001F0310">
      <w:pPr>
        <w:pStyle w:val="ListParagraph"/>
        <w:spacing w:after="0" w:line="276" w:lineRule="auto"/>
        <w:ind w:left="0"/>
        <w:jc w:val="both"/>
        <w:rPr>
          <w:color w:val="000000"/>
        </w:rPr>
      </w:pPr>
    </w:p>
    <w:p w14:paraId="49875453" w14:textId="77777777" w:rsidR="001F0310" w:rsidRPr="009E2741" w:rsidRDefault="001F0310" w:rsidP="001F0310">
      <w:pPr>
        <w:pStyle w:val="ListParagraph"/>
        <w:spacing w:after="0" w:line="276" w:lineRule="auto"/>
        <w:ind w:left="1800"/>
        <w:jc w:val="both"/>
        <w:rPr>
          <w:color w:val="000000"/>
        </w:rPr>
      </w:pPr>
    </w:p>
    <w:p w14:paraId="67BAC0BA" w14:textId="77777777" w:rsidR="001F0310" w:rsidRPr="009E2741" w:rsidRDefault="001F0310" w:rsidP="001F0310">
      <w:pPr>
        <w:spacing w:after="0" w:line="288" w:lineRule="auto"/>
        <w:jc w:val="center"/>
        <w:rPr>
          <w:color w:val="000000"/>
        </w:rPr>
      </w:pPr>
    </w:p>
    <w:sectPr w:rsidR="001F0310" w:rsidRPr="009E2741" w:rsidSect="00DA4A83">
      <w:pgSz w:w="16838" w:h="11906" w:orient="landscape"/>
      <w:pgMar w:top="1710" w:right="1051" w:bottom="1109" w:left="1138" w:header="677" w:footer="288" w:gutter="0"/>
      <w:cols w:space="720"/>
      <w:docGrid w:linePitch="381"/>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6FD0BC" w16cid:durableId="5C6FD0BC"/>
  <w16cid:commentId w16cid:paraId="32E73242" w16cid:durableId="32E73242"/>
  <w16cid:commentId w16cid:paraId="65205FD9" w16cid:durableId="65205FD9"/>
  <w16cid:commentId w16cid:paraId="48A7AFFC" w16cid:durableId="48A7AFFC"/>
  <w16cid:commentId w16cid:paraId="641741C4" w16cid:durableId="641741C4"/>
  <w16cid:commentId w16cid:paraId="6B42F9A1" w16cid:durableId="6B42F9A1"/>
  <w16cid:commentId w16cid:paraId="036F983E" w16cid:durableId="036F983E"/>
  <w16cid:commentId w16cid:paraId="6B3034A6" w16cid:durableId="6B3034A6"/>
  <w16cid:commentId w16cid:paraId="3360B200" w16cid:durableId="3360B200"/>
  <w16cid:commentId w16cid:paraId="1F9980D8" w16cid:durableId="1F9980D8"/>
  <w16cid:commentId w16cid:paraId="5EF0A5F3" w16cid:durableId="5EF0A5F3"/>
  <w16cid:commentId w16cid:paraId="389D5645" w16cid:durableId="389D5645"/>
  <w16cid:commentId w16cid:paraId="35F2CB77" w16cid:durableId="35F2CB77"/>
  <w16cid:commentId w16cid:paraId="3E7472CA" w16cid:durableId="3E7472CA"/>
  <w16cid:commentId w16cid:paraId="14649211" w16cid:durableId="14649211"/>
  <w16cid:commentId w16cid:paraId="7144521E" w16cid:durableId="7144521E"/>
  <w16cid:commentId w16cid:paraId="650F2EB9" w16cid:durableId="650F2EB9"/>
  <w16cid:commentId w16cid:paraId="62649C6C" w16cid:durableId="62649C6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4EF8C9" w14:textId="77777777" w:rsidR="00FD76C0" w:rsidRDefault="00FD76C0">
      <w:pPr>
        <w:spacing w:after="0" w:line="240" w:lineRule="auto"/>
      </w:pPr>
      <w:r>
        <w:separator/>
      </w:r>
    </w:p>
  </w:endnote>
  <w:endnote w:type="continuationSeparator" w:id="0">
    <w:p w14:paraId="75BA5FBA" w14:textId="77777777" w:rsidR="00FD76C0" w:rsidRDefault="00FD7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charset w:val="00"/>
    <w:family w:val="swiss"/>
    <w:pitch w:val="variable"/>
    <w:sig w:usb0="E0000AFF" w:usb1="500078FF" w:usb2="00000021" w:usb3="00000000" w:csb0="000001BF" w:csb1="00000000"/>
  </w:font>
  <w:font w:name="Noto Sans CJK SC">
    <w:charset w:val="00"/>
    <w:family w:val="roman"/>
    <w:pitch w:val="default"/>
  </w:font>
  <w:font w:name="Mangal">
    <w:altName w:val="Courier New"/>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Arial">
    <w:altName w:val="Courier New"/>
    <w:charset w:val="00"/>
    <w:family w:val="swiss"/>
    <w:pitch w:val="variable"/>
    <w:sig w:usb0="00000007" w:usb1="00000000" w:usb2="00000000" w:usb3="00000000" w:csb0="00000013"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D5ED1" w14:textId="04656708" w:rsidR="00BC1547" w:rsidRDefault="00BC1547">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082A22">
      <w:rPr>
        <w:rFonts w:ascii="Times New Roman" w:hAnsi="Times New Roman"/>
        <w:noProof/>
      </w:rPr>
      <w:t>8</w:t>
    </w:r>
    <w:r>
      <w:rPr>
        <w:rFonts w:ascii="Times New Roman" w:hAnsi="Times New Roman"/>
      </w:rPr>
      <w:fldChar w:fldCharType="end"/>
    </w:r>
  </w:p>
  <w:p w14:paraId="6F2B3B6F" w14:textId="77777777" w:rsidR="00BC1547" w:rsidRDefault="00BC1547">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23AB7F" w14:textId="77777777" w:rsidR="00FD76C0" w:rsidRDefault="00FD76C0">
      <w:pPr>
        <w:spacing w:after="0" w:line="240" w:lineRule="auto"/>
      </w:pPr>
      <w:r>
        <w:separator/>
      </w:r>
    </w:p>
  </w:footnote>
  <w:footnote w:type="continuationSeparator" w:id="0">
    <w:p w14:paraId="711C752A" w14:textId="77777777" w:rsidR="00FD76C0" w:rsidRDefault="00FD7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decimal"/>
      <w:pStyle w:val="Heading4"/>
      <w:suff w:val="space"/>
      <w:lvlText w:val="%4. "/>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shd w:val="clear" w:color="auto" w:fill="000000"/>
        <w:vertAlign w:val="baseline"/>
        <w:em w:val="none"/>
      </w:rPr>
    </w:lvl>
    <w:lvl w:ilvl="4">
      <w:start w:val="1"/>
      <w:numFmt w:val="decimal"/>
      <w:pStyle w:val="Heading5"/>
      <w:suff w:val="space"/>
      <w:lvlText w:val="%4.%5."/>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shd w:val="clear" w:color="auto" w:fill="000000"/>
        <w:vertAlign w:val="baseline"/>
        <w:em w:val="none"/>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11"/>
    <w:lvl w:ilvl="0">
      <w:start w:val="1"/>
      <w:numFmt w:val="upperRoman"/>
      <w:pStyle w:val="FISHeading1"/>
      <w:lvlText w:val="%1."/>
      <w:lvlJc w:val="left"/>
      <w:pPr>
        <w:tabs>
          <w:tab w:val="num" w:pos="360"/>
        </w:tabs>
        <w:ind w:left="360" w:hanging="360"/>
      </w:pPr>
      <w:rPr>
        <w:rFonts w:hint="default"/>
      </w:rPr>
    </w:lvl>
    <w:lvl w:ilvl="1">
      <w:start w:val="1"/>
      <w:numFmt w:val="decimal"/>
      <w:suff w:val="space"/>
      <w:lvlText w:val="%1.%2."/>
      <w:lvlJc w:val="left"/>
      <w:pPr>
        <w:tabs>
          <w:tab w:val="num" w:pos="0"/>
        </w:tabs>
        <w:ind w:left="432" w:hanging="432"/>
      </w:pPr>
      <w:rPr>
        <w:rFonts w:hint="default"/>
      </w:rPr>
    </w:lvl>
    <w:lvl w:ilvl="2">
      <w:start w:val="1"/>
      <w:numFmt w:val="decimal"/>
      <w:suff w:val="space"/>
      <w:lvlText w:val="%1.%2.%3."/>
      <w:lvlJc w:val="left"/>
      <w:pPr>
        <w:tabs>
          <w:tab w:val="num" w:pos="0"/>
        </w:tabs>
        <w:ind w:left="504" w:hanging="504"/>
      </w:pPr>
      <w:rPr>
        <w:rFonts w:hint="default"/>
      </w:rPr>
    </w:lvl>
    <w:lvl w:ilvl="3">
      <w:start w:val="1"/>
      <w:numFmt w:val="decimal"/>
      <w:suff w:val="space"/>
      <w:lvlText w:val="%1.%2.%3.%4. "/>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shd w:val="clear" w:color="auto" w:fill="000000"/>
        <w:vertAlign w:val="baseline"/>
        <w:em w:val="none"/>
      </w:rPr>
    </w:lvl>
    <w:lvl w:ilvl="4">
      <w:start w:val="1"/>
      <w:numFmt w:val="decimal"/>
      <w:suff w:val="space"/>
      <w:lvlText w:val="%1.%2.%3.%4.%5."/>
      <w:lvlJc w:val="left"/>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shd w:val="clear" w:color="auto" w:fill="000000"/>
        <w:vertAlign w:val="baseline"/>
        <w:em w:val="none"/>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00000003"/>
    <w:multiLevelType w:val="singleLevel"/>
    <w:tmpl w:val="00000003"/>
    <w:name w:val="WW8Num35"/>
    <w:lvl w:ilvl="0">
      <w:start w:val="1"/>
      <w:numFmt w:val="decimal"/>
      <w:lvlText w:val="%1."/>
      <w:lvlJc w:val="left"/>
      <w:pPr>
        <w:tabs>
          <w:tab w:val="num" w:pos="0"/>
        </w:tabs>
        <w:ind w:left="720" w:hanging="360"/>
      </w:pPr>
      <w:rPr>
        <w:rFonts w:hint="default"/>
        <w:b/>
        <w:iCs/>
        <w:lang w:val="vi-VN"/>
      </w:rPr>
    </w:lvl>
  </w:abstractNum>
  <w:abstractNum w:abstractNumId="3" w15:restartNumberingAfterBreak="0">
    <w:nsid w:val="00000004"/>
    <w:multiLevelType w:val="multilevel"/>
    <w:tmpl w:val="8ED0635E"/>
    <w:lvl w:ilvl="0">
      <w:start w:val="1"/>
      <w:numFmt w:val="upperRoman"/>
      <w:lvlText w:val="%1."/>
      <w:lvlJc w:val="left"/>
      <w:pPr>
        <w:tabs>
          <w:tab w:val="num" w:pos="0"/>
        </w:tabs>
        <w:ind w:left="3839" w:hanging="720"/>
      </w:pPr>
      <w:rPr>
        <w:rFonts w:hint="default"/>
        <w:b/>
        <w:spacing w:val="-4"/>
      </w:rPr>
    </w:lvl>
    <w:lvl w:ilvl="1">
      <w:start w:val="1"/>
      <w:numFmt w:val="lowerLetter"/>
      <w:lvlText w:val="%2."/>
      <w:lvlJc w:val="left"/>
      <w:pPr>
        <w:tabs>
          <w:tab w:val="num" w:pos="0"/>
        </w:tabs>
        <w:ind w:left="1440" w:hanging="360"/>
      </w:pPr>
      <w:rPr>
        <w:b w:val="0"/>
        <w:bCs/>
        <w:i w:val="0"/>
        <w:iCs/>
      </w:rPr>
    </w:lvl>
    <w:lvl w:ilvl="2">
      <w:start w:val="1"/>
      <w:numFmt w:val="bullet"/>
      <w:lvlText w:val="-"/>
      <w:lvlJc w:val="left"/>
      <w:pPr>
        <w:tabs>
          <w:tab w:val="num" w:pos="0"/>
        </w:tabs>
        <w:ind w:left="0" w:firstLine="0"/>
      </w:pPr>
      <w:rPr>
        <w:rFonts w:ascii="Times New Roman" w:hAnsi="Times New Roman" w:cs="Times New Roman" w:hint="default"/>
      </w:rPr>
    </w:lvl>
    <w:lvl w:ilvl="3">
      <w:start w:val="3"/>
      <w:numFmt w:val="decimal"/>
      <w:lvlText w:val="%4."/>
      <w:lvlJc w:val="left"/>
      <w:pPr>
        <w:tabs>
          <w:tab w:val="num" w:pos="0"/>
        </w:tabs>
        <w:ind w:left="2880" w:hanging="360"/>
      </w:pPr>
      <w:rPr>
        <w:rFonts w:hint="default"/>
        <w:b/>
        <w:spacing w:val="-4"/>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rPr>
        <w:b/>
        <w:i w:val="0"/>
        <w:sz w:val="27"/>
        <w:szCs w:val="27"/>
      </w:r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5"/>
    <w:multiLevelType w:val="singleLevel"/>
    <w:tmpl w:val="00000005"/>
    <w:name w:val="WW8Num45"/>
    <w:lvl w:ilvl="0">
      <w:start w:val="1"/>
      <w:numFmt w:val="upperRoman"/>
      <w:pStyle w:val="Head1"/>
      <w:lvlText w:val="%1."/>
      <w:lvlJc w:val="left"/>
      <w:pPr>
        <w:tabs>
          <w:tab w:val="num" w:pos="0"/>
        </w:tabs>
        <w:ind w:left="720" w:hanging="360"/>
      </w:pPr>
      <w:rPr>
        <w:rFonts w:hint="default"/>
      </w:rPr>
    </w:lvl>
  </w:abstractNum>
  <w:abstractNum w:abstractNumId="5" w15:restartNumberingAfterBreak="0">
    <w:nsid w:val="000D3226"/>
    <w:multiLevelType w:val="hybridMultilevel"/>
    <w:tmpl w:val="25963F52"/>
    <w:lvl w:ilvl="0" w:tplc="271A81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772F4E"/>
    <w:multiLevelType w:val="hybridMultilevel"/>
    <w:tmpl w:val="1690124A"/>
    <w:lvl w:ilvl="0" w:tplc="271A81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CE7C68"/>
    <w:multiLevelType w:val="hybridMultilevel"/>
    <w:tmpl w:val="D1181274"/>
    <w:lvl w:ilvl="0" w:tplc="81BC98FA">
      <w:start w:val="4"/>
      <w:numFmt w:val="bullet"/>
      <w:lvlText w:val="-"/>
      <w:lvlJc w:val="left"/>
      <w:pPr>
        <w:ind w:left="1440" w:hanging="360"/>
      </w:pPr>
      <w:rPr>
        <w:rFonts w:ascii="Times New Roman" w:eastAsia="Batang"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920E55"/>
    <w:multiLevelType w:val="hybridMultilevel"/>
    <w:tmpl w:val="0EE4A488"/>
    <w:lvl w:ilvl="0" w:tplc="04090005">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15:restartNumberingAfterBreak="0">
    <w:nsid w:val="1FFD598C"/>
    <w:multiLevelType w:val="hybridMultilevel"/>
    <w:tmpl w:val="369A21F2"/>
    <w:lvl w:ilvl="0" w:tplc="D3B0C1D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F5EE9"/>
    <w:multiLevelType w:val="hybridMultilevel"/>
    <w:tmpl w:val="B5F409E0"/>
    <w:lvl w:ilvl="0" w:tplc="04090005">
      <w:start w:val="1"/>
      <w:numFmt w:val="bullet"/>
      <w:lvlText w:val=""/>
      <w:lvlJc w:val="left"/>
      <w:pPr>
        <w:ind w:left="1018" w:hanging="360"/>
      </w:pPr>
      <w:rPr>
        <w:rFonts w:ascii="Wingdings" w:hAnsi="Wingdings" w:hint="default"/>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11" w15:restartNumberingAfterBreak="0">
    <w:nsid w:val="3B961D3D"/>
    <w:multiLevelType w:val="hybridMultilevel"/>
    <w:tmpl w:val="EA2894BE"/>
    <w:lvl w:ilvl="0" w:tplc="81BC98FA">
      <w:start w:val="4"/>
      <w:numFmt w:val="bullet"/>
      <w:lvlText w:val="-"/>
      <w:lvlJc w:val="left"/>
      <w:pPr>
        <w:ind w:left="360" w:hanging="360"/>
      </w:pPr>
      <w:rPr>
        <w:rFonts w:ascii="Times New Roman" w:eastAsia="Batang" w:hAnsi="Times New Roman" w:cs="Times New Roman" w:hint="default"/>
        <w:b/>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D502B8"/>
    <w:multiLevelType w:val="multilevel"/>
    <w:tmpl w:val="1756B0EC"/>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b/>
        <w:i/>
        <w:sz w:val="27"/>
        <w:szCs w:val="27"/>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FCF2534"/>
    <w:multiLevelType w:val="hybridMultilevel"/>
    <w:tmpl w:val="D3F872F6"/>
    <w:lvl w:ilvl="0" w:tplc="983A582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4D4B6CBB"/>
    <w:multiLevelType w:val="hybridMultilevel"/>
    <w:tmpl w:val="408454C4"/>
    <w:lvl w:ilvl="0" w:tplc="271A81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80464"/>
    <w:multiLevelType w:val="hybridMultilevel"/>
    <w:tmpl w:val="63F2A054"/>
    <w:lvl w:ilvl="0" w:tplc="271A81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1C4581"/>
    <w:multiLevelType w:val="hybridMultilevel"/>
    <w:tmpl w:val="3A54FCE0"/>
    <w:lvl w:ilvl="0" w:tplc="693824E2">
      <w:start w:val="5"/>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EF374C"/>
    <w:multiLevelType w:val="hybridMultilevel"/>
    <w:tmpl w:val="582AB644"/>
    <w:lvl w:ilvl="0" w:tplc="271A81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FF3BAA"/>
    <w:multiLevelType w:val="hybridMultilevel"/>
    <w:tmpl w:val="526ECCF6"/>
    <w:lvl w:ilvl="0" w:tplc="271A81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114EE6"/>
    <w:multiLevelType w:val="hybridMultilevel"/>
    <w:tmpl w:val="10D071C8"/>
    <w:lvl w:ilvl="0" w:tplc="1C66C0A6">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num w:numId="1">
    <w:abstractNumId w:val="0"/>
  </w:num>
  <w:num w:numId="2">
    <w:abstractNumId w:val="1"/>
  </w:num>
  <w:num w:numId="3">
    <w:abstractNumId w:val="2"/>
  </w:num>
  <w:num w:numId="4">
    <w:abstractNumId w:val="3"/>
  </w:num>
  <w:num w:numId="5">
    <w:abstractNumId w:val="4"/>
  </w:num>
  <w:num w:numId="6">
    <w:abstractNumId w:val="14"/>
  </w:num>
  <w:num w:numId="7">
    <w:abstractNumId w:val="6"/>
  </w:num>
  <w:num w:numId="8">
    <w:abstractNumId w:val="15"/>
  </w:num>
  <w:num w:numId="9">
    <w:abstractNumId w:val="17"/>
  </w:num>
  <w:num w:numId="10">
    <w:abstractNumId w:val="5"/>
  </w:num>
  <w:num w:numId="11">
    <w:abstractNumId w:val="18"/>
  </w:num>
  <w:num w:numId="12">
    <w:abstractNumId w:val="7"/>
  </w:num>
  <w:num w:numId="13">
    <w:abstractNumId w:val="11"/>
  </w:num>
  <w:num w:numId="14">
    <w:abstractNumId w:val="9"/>
  </w:num>
  <w:num w:numId="15">
    <w:abstractNumId w:val="13"/>
  </w:num>
  <w:num w:numId="16">
    <w:abstractNumId w:val="16"/>
  </w:num>
  <w:num w:numId="17">
    <w:abstractNumId w:val="10"/>
  </w:num>
  <w:num w:numId="18">
    <w:abstractNumId w:val="12"/>
  </w:num>
  <w:num w:numId="19">
    <w:abstractNumId w:val="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4BE"/>
    <w:rsid w:val="00000E63"/>
    <w:rsid w:val="00004A76"/>
    <w:rsid w:val="00011B4E"/>
    <w:rsid w:val="00013D61"/>
    <w:rsid w:val="00016DCE"/>
    <w:rsid w:val="000225DF"/>
    <w:rsid w:val="0002621E"/>
    <w:rsid w:val="00026768"/>
    <w:rsid w:val="00031AB0"/>
    <w:rsid w:val="00032824"/>
    <w:rsid w:val="00034ABD"/>
    <w:rsid w:val="00042DF2"/>
    <w:rsid w:val="00047034"/>
    <w:rsid w:val="000473B8"/>
    <w:rsid w:val="00047669"/>
    <w:rsid w:val="00057B11"/>
    <w:rsid w:val="00065273"/>
    <w:rsid w:val="000706C7"/>
    <w:rsid w:val="000713CE"/>
    <w:rsid w:val="00073E06"/>
    <w:rsid w:val="00081B8A"/>
    <w:rsid w:val="00081E2C"/>
    <w:rsid w:val="00082A22"/>
    <w:rsid w:val="00087F15"/>
    <w:rsid w:val="00091906"/>
    <w:rsid w:val="0009434C"/>
    <w:rsid w:val="000A0322"/>
    <w:rsid w:val="000A10E5"/>
    <w:rsid w:val="000A2A94"/>
    <w:rsid w:val="000B49B3"/>
    <w:rsid w:val="000C0592"/>
    <w:rsid w:val="000C6911"/>
    <w:rsid w:val="000C7BBC"/>
    <w:rsid w:val="000D0519"/>
    <w:rsid w:val="000D126E"/>
    <w:rsid w:val="000D548E"/>
    <w:rsid w:val="000D6292"/>
    <w:rsid w:val="000D721F"/>
    <w:rsid w:val="000E13BE"/>
    <w:rsid w:val="000E344D"/>
    <w:rsid w:val="000E7259"/>
    <w:rsid w:val="000E7B4F"/>
    <w:rsid w:val="000F2460"/>
    <w:rsid w:val="000F7F27"/>
    <w:rsid w:val="00100FFA"/>
    <w:rsid w:val="001054AF"/>
    <w:rsid w:val="00110EA5"/>
    <w:rsid w:val="00112CD5"/>
    <w:rsid w:val="00115ECE"/>
    <w:rsid w:val="00116DF6"/>
    <w:rsid w:val="001171F7"/>
    <w:rsid w:val="00120578"/>
    <w:rsid w:val="0013725D"/>
    <w:rsid w:val="001434CA"/>
    <w:rsid w:val="00146E39"/>
    <w:rsid w:val="0016052F"/>
    <w:rsid w:val="00162783"/>
    <w:rsid w:val="00164B9C"/>
    <w:rsid w:val="001808BD"/>
    <w:rsid w:val="001809D1"/>
    <w:rsid w:val="00186434"/>
    <w:rsid w:val="001872FE"/>
    <w:rsid w:val="00191A85"/>
    <w:rsid w:val="001925C9"/>
    <w:rsid w:val="00192661"/>
    <w:rsid w:val="00192FAB"/>
    <w:rsid w:val="0019637E"/>
    <w:rsid w:val="001964E0"/>
    <w:rsid w:val="001A004D"/>
    <w:rsid w:val="001A6152"/>
    <w:rsid w:val="001B276D"/>
    <w:rsid w:val="001B5C02"/>
    <w:rsid w:val="001B6C9D"/>
    <w:rsid w:val="001B72F9"/>
    <w:rsid w:val="001C0717"/>
    <w:rsid w:val="001C1A3C"/>
    <w:rsid w:val="001C1B70"/>
    <w:rsid w:val="001D25D1"/>
    <w:rsid w:val="001D52D8"/>
    <w:rsid w:val="001E6507"/>
    <w:rsid w:val="001F02B5"/>
    <w:rsid w:val="001F0310"/>
    <w:rsid w:val="001F1777"/>
    <w:rsid w:val="001F18F7"/>
    <w:rsid w:val="001F3C61"/>
    <w:rsid w:val="001F7AB7"/>
    <w:rsid w:val="001F7BB9"/>
    <w:rsid w:val="00201689"/>
    <w:rsid w:val="00206A26"/>
    <w:rsid w:val="00212E23"/>
    <w:rsid w:val="00213C95"/>
    <w:rsid w:val="00221D62"/>
    <w:rsid w:val="00221F16"/>
    <w:rsid w:val="00224063"/>
    <w:rsid w:val="00224672"/>
    <w:rsid w:val="00225C72"/>
    <w:rsid w:val="00225D50"/>
    <w:rsid w:val="00225D5A"/>
    <w:rsid w:val="002263B7"/>
    <w:rsid w:val="002266D4"/>
    <w:rsid w:val="002351F3"/>
    <w:rsid w:val="002376F4"/>
    <w:rsid w:val="00240D12"/>
    <w:rsid w:val="0024655E"/>
    <w:rsid w:val="00246A59"/>
    <w:rsid w:val="00246A9F"/>
    <w:rsid w:val="002471EB"/>
    <w:rsid w:val="00254ACE"/>
    <w:rsid w:val="0025500A"/>
    <w:rsid w:val="002576E8"/>
    <w:rsid w:val="00264D6B"/>
    <w:rsid w:val="0027037E"/>
    <w:rsid w:val="00271B29"/>
    <w:rsid w:val="00271C9D"/>
    <w:rsid w:val="0027269A"/>
    <w:rsid w:val="00273848"/>
    <w:rsid w:val="00273DEC"/>
    <w:rsid w:val="00275E46"/>
    <w:rsid w:val="00280A35"/>
    <w:rsid w:val="00283954"/>
    <w:rsid w:val="00296903"/>
    <w:rsid w:val="002A05ED"/>
    <w:rsid w:val="002A2578"/>
    <w:rsid w:val="002A3C32"/>
    <w:rsid w:val="002A7DB9"/>
    <w:rsid w:val="002B0D24"/>
    <w:rsid w:val="002B31C2"/>
    <w:rsid w:val="002D2844"/>
    <w:rsid w:val="002D4681"/>
    <w:rsid w:val="00300495"/>
    <w:rsid w:val="003018F7"/>
    <w:rsid w:val="00303258"/>
    <w:rsid w:val="00304A49"/>
    <w:rsid w:val="00306A00"/>
    <w:rsid w:val="003117C3"/>
    <w:rsid w:val="00312F8F"/>
    <w:rsid w:val="00316104"/>
    <w:rsid w:val="00317A1F"/>
    <w:rsid w:val="00320502"/>
    <w:rsid w:val="003348E2"/>
    <w:rsid w:val="0034093F"/>
    <w:rsid w:val="003419E6"/>
    <w:rsid w:val="00343AF3"/>
    <w:rsid w:val="00350545"/>
    <w:rsid w:val="00355330"/>
    <w:rsid w:val="00357F1F"/>
    <w:rsid w:val="0036248D"/>
    <w:rsid w:val="00362AE2"/>
    <w:rsid w:val="00362B49"/>
    <w:rsid w:val="00364AFD"/>
    <w:rsid w:val="00366412"/>
    <w:rsid w:val="003675B2"/>
    <w:rsid w:val="00370265"/>
    <w:rsid w:val="00370F37"/>
    <w:rsid w:val="00375C92"/>
    <w:rsid w:val="00377E8F"/>
    <w:rsid w:val="00383BFC"/>
    <w:rsid w:val="00390FD1"/>
    <w:rsid w:val="00397EBC"/>
    <w:rsid w:val="003A3DA7"/>
    <w:rsid w:val="003A5858"/>
    <w:rsid w:val="003A6136"/>
    <w:rsid w:val="003C1081"/>
    <w:rsid w:val="003C3EF3"/>
    <w:rsid w:val="003C3FF3"/>
    <w:rsid w:val="003C4C68"/>
    <w:rsid w:val="003C5C26"/>
    <w:rsid w:val="003D161E"/>
    <w:rsid w:val="003D7923"/>
    <w:rsid w:val="003E6D9A"/>
    <w:rsid w:val="003E7070"/>
    <w:rsid w:val="003F13A6"/>
    <w:rsid w:val="00400401"/>
    <w:rsid w:val="00401FBB"/>
    <w:rsid w:val="0040275D"/>
    <w:rsid w:val="00417076"/>
    <w:rsid w:val="00417465"/>
    <w:rsid w:val="00420844"/>
    <w:rsid w:val="004224F1"/>
    <w:rsid w:val="00424997"/>
    <w:rsid w:val="00436501"/>
    <w:rsid w:val="00445D34"/>
    <w:rsid w:val="00450CF3"/>
    <w:rsid w:val="004563C3"/>
    <w:rsid w:val="004564CB"/>
    <w:rsid w:val="00456C2A"/>
    <w:rsid w:val="00466C35"/>
    <w:rsid w:val="00467A8C"/>
    <w:rsid w:val="00467B23"/>
    <w:rsid w:val="00471B8A"/>
    <w:rsid w:val="00471D87"/>
    <w:rsid w:val="00472BA1"/>
    <w:rsid w:val="00473E31"/>
    <w:rsid w:val="004750BE"/>
    <w:rsid w:val="00476496"/>
    <w:rsid w:val="00481D64"/>
    <w:rsid w:val="004841C4"/>
    <w:rsid w:val="004945A5"/>
    <w:rsid w:val="004A1136"/>
    <w:rsid w:val="004B37FD"/>
    <w:rsid w:val="004B44C2"/>
    <w:rsid w:val="004B4A4D"/>
    <w:rsid w:val="004C1AE6"/>
    <w:rsid w:val="004D4496"/>
    <w:rsid w:val="004E13D7"/>
    <w:rsid w:val="004E4E4D"/>
    <w:rsid w:val="004E73C7"/>
    <w:rsid w:val="004F0196"/>
    <w:rsid w:val="004F029F"/>
    <w:rsid w:val="004F4D19"/>
    <w:rsid w:val="004F7B55"/>
    <w:rsid w:val="004F7EDF"/>
    <w:rsid w:val="00501519"/>
    <w:rsid w:val="00510711"/>
    <w:rsid w:val="00516A3A"/>
    <w:rsid w:val="00525344"/>
    <w:rsid w:val="00525FEA"/>
    <w:rsid w:val="005261EA"/>
    <w:rsid w:val="005306EC"/>
    <w:rsid w:val="00531045"/>
    <w:rsid w:val="005322C4"/>
    <w:rsid w:val="005372B9"/>
    <w:rsid w:val="0054463C"/>
    <w:rsid w:val="00547D0B"/>
    <w:rsid w:val="005500CB"/>
    <w:rsid w:val="0055211F"/>
    <w:rsid w:val="00552824"/>
    <w:rsid w:val="0055501A"/>
    <w:rsid w:val="005554C7"/>
    <w:rsid w:val="00555EFD"/>
    <w:rsid w:val="00562212"/>
    <w:rsid w:val="00564867"/>
    <w:rsid w:val="00564936"/>
    <w:rsid w:val="005649BD"/>
    <w:rsid w:val="00577184"/>
    <w:rsid w:val="00577C57"/>
    <w:rsid w:val="00580581"/>
    <w:rsid w:val="0058642C"/>
    <w:rsid w:val="00593FEB"/>
    <w:rsid w:val="0059704B"/>
    <w:rsid w:val="005A152B"/>
    <w:rsid w:val="005B0E12"/>
    <w:rsid w:val="005B1FD5"/>
    <w:rsid w:val="005B3A81"/>
    <w:rsid w:val="005B3AFF"/>
    <w:rsid w:val="005B47F9"/>
    <w:rsid w:val="005B6906"/>
    <w:rsid w:val="005C7E11"/>
    <w:rsid w:val="005D0D76"/>
    <w:rsid w:val="005D1FD9"/>
    <w:rsid w:val="005D3D71"/>
    <w:rsid w:val="005F0AF9"/>
    <w:rsid w:val="005F29E2"/>
    <w:rsid w:val="005F5161"/>
    <w:rsid w:val="0060247F"/>
    <w:rsid w:val="00602A48"/>
    <w:rsid w:val="00605D57"/>
    <w:rsid w:val="00607170"/>
    <w:rsid w:val="00614A6F"/>
    <w:rsid w:val="0062038C"/>
    <w:rsid w:val="00620BB8"/>
    <w:rsid w:val="006245AF"/>
    <w:rsid w:val="00624944"/>
    <w:rsid w:val="006250AC"/>
    <w:rsid w:val="00627122"/>
    <w:rsid w:val="00630C9F"/>
    <w:rsid w:val="00634891"/>
    <w:rsid w:val="0064612D"/>
    <w:rsid w:val="006518B2"/>
    <w:rsid w:val="0065493E"/>
    <w:rsid w:val="00655EFF"/>
    <w:rsid w:val="00661B9E"/>
    <w:rsid w:val="00663F77"/>
    <w:rsid w:val="006667E1"/>
    <w:rsid w:val="00666D16"/>
    <w:rsid w:val="00673801"/>
    <w:rsid w:val="00677D23"/>
    <w:rsid w:val="006801AE"/>
    <w:rsid w:val="00680725"/>
    <w:rsid w:val="00687AEE"/>
    <w:rsid w:val="006A1C5C"/>
    <w:rsid w:val="006A21A6"/>
    <w:rsid w:val="006A4312"/>
    <w:rsid w:val="006A53DA"/>
    <w:rsid w:val="006B05B6"/>
    <w:rsid w:val="006B2798"/>
    <w:rsid w:val="006C6C29"/>
    <w:rsid w:val="006D3A67"/>
    <w:rsid w:val="006D51E4"/>
    <w:rsid w:val="006D5AB1"/>
    <w:rsid w:val="006D7F0C"/>
    <w:rsid w:val="006F2571"/>
    <w:rsid w:val="006F7F3A"/>
    <w:rsid w:val="00700115"/>
    <w:rsid w:val="00702436"/>
    <w:rsid w:val="007054DC"/>
    <w:rsid w:val="00730ABC"/>
    <w:rsid w:val="00730D7A"/>
    <w:rsid w:val="007313A8"/>
    <w:rsid w:val="00731671"/>
    <w:rsid w:val="00731C43"/>
    <w:rsid w:val="0073238E"/>
    <w:rsid w:val="00733BB9"/>
    <w:rsid w:val="00740CA0"/>
    <w:rsid w:val="00752D22"/>
    <w:rsid w:val="00754E83"/>
    <w:rsid w:val="00756A6E"/>
    <w:rsid w:val="00757278"/>
    <w:rsid w:val="00762882"/>
    <w:rsid w:val="00783F23"/>
    <w:rsid w:val="00784365"/>
    <w:rsid w:val="00786523"/>
    <w:rsid w:val="00786CAA"/>
    <w:rsid w:val="00795771"/>
    <w:rsid w:val="007A11AF"/>
    <w:rsid w:val="007A3BC9"/>
    <w:rsid w:val="007A3D4E"/>
    <w:rsid w:val="007A6754"/>
    <w:rsid w:val="007B1DBA"/>
    <w:rsid w:val="007B2F9B"/>
    <w:rsid w:val="007B69C9"/>
    <w:rsid w:val="007C5D79"/>
    <w:rsid w:val="007E3F68"/>
    <w:rsid w:val="007E6F4A"/>
    <w:rsid w:val="007F37E6"/>
    <w:rsid w:val="007F5EC3"/>
    <w:rsid w:val="007F5FD2"/>
    <w:rsid w:val="007F6829"/>
    <w:rsid w:val="007F78B7"/>
    <w:rsid w:val="007F7D21"/>
    <w:rsid w:val="008002FA"/>
    <w:rsid w:val="00801A50"/>
    <w:rsid w:val="0080320F"/>
    <w:rsid w:val="00804127"/>
    <w:rsid w:val="0080551D"/>
    <w:rsid w:val="0081101E"/>
    <w:rsid w:val="008111CE"/>
    <w:rsid w:val="00811AB7"/>
    <w:rsid w:val="00821A23"/>
    <w:rsid w:val="00823B2C"/>
    <w:rsid w:val="00824B77"/>
    <w:rsid w:val="0083324E"/>
    <w:rsid w:val="0083460D"/>
    <w:rsid w:val="00834BE5"/>
    <w:rsid w:val="008413C6"/>
    <w:rsid w:val="00843290"/>
    <w:rsid w:val="00845979"/>
    <w:rsid w:val="00851973"/>
    <w:rsid w:val="00852FF1"/>
    <w:rsid w:val="00855A81"/>
    <w:rsid w:val="00856D8F"/>
    <w:rsid w:val="00856F4A"/>
    <w:rsid w:val="008572F5"/>
    <w:rsid w:val="00857881"/>
    <w:rsid w:val="008644CF"/>
    <w:rsid w:val="00865816"/>
    <w:rsid w:val="00870A03"/>
    <w:rsid w:val="008712BF"/>
    <w:rsid w:val="00874C1E"/>
    <w:rsid w:val="00875C8C"/>
    <w:rsid w:val="008760B1"/>
    <w:rsid w:val="00880446"/>
    <w:rsid w:val="00891F80"/>
    <w:rsid w:val="0089292A"/>
    <w:rsid w:val="00893751"/>
    <w:rsid w:val="00896EEF"/>
    <w:rsid w:val="008A00AC"/>
    <w:rsid w:val="008A5A55"/>
    <w:rsid w:val="008A6259"/>
    <w:rsid w:val="008B0E0A"/>
    <w:rsid w:val="008B64A1"/>
    <w:rsid w:val="008C6D91"/>
    <w:rsid w:val="008C7228"/>
    <w:rsid w:val="008C74C8"/>
    <w:rsid w:val="008D4A59"/>
    <w:rsid w:val="008D579B"/>
    <w:rsid w:val="008E5556"/>
    <w:rsid w:val="008E6EB6"/>
    <w:rsid w:val="008F0500"/>
    <w:rsid w:val="008F1297"/>
    <w:rsid w:val="008F660A"/>
    <w:rsid w:val="009037FA"/>
    <w:rsid w:val="009071C9"/>
    <w:rsid w:val="00911161"/>
    <w:rsid w:val="00922E2B"/>
    <w:rsid w:val="0092301D"/>
    <w:rsid w:val="00924378"/>
    <w:rsid w:val="009344BF"/>
    <w:rsid w:val="00935E71"/>
    <w:rsid w:val="00943AEF"/>
    <w:rsid w:val="00944AD5"/>
    <w:rsid w:val="00946C37"/>
    <w:rsid w:val="00957197"/>
    <w:rsid w:val="0095728D"/>
    <w:rsid w:val="0096006E"/>
    <w:rsid w:val="00962D10"/>
    <w:rsid w:val="009633F9"/>
    <w:rsid w:val="00976F70"/>
    <w:rsid w:val="00980C41"/>
    <w:rsid w:val="00984F18"/>
    <w:rsid w:val="0099037C"/>
    <w:rsid w:val="00996E19"/>
    <w:rsid w:val="009A048B"/>
    <w:rsid w:val="009A2CAE"/>
    <w:rsid w:val="009A4E0D"/>
    <w:rsid w:val="009A6831"/>
    <w:rsid w:val="009B0FB3"/>
    <w:rsid w:val="009B313A"/>
    <w:rsid w:val="009B3765"/>
    <w:rsid w:val="009C01D8"/>
    <w:rsid w:val="009C6790"/>
    <w:rsid w:val="009C6FC6"/>
    <w:rsid w:val="009D7EBE"/>
    <w:rsid w:val="009E11C3"/>
    <w:rsid w:val="009E1478"/>
    <w:rsid w:val="009E1B50"/>
    <w:rsid w:val="009E43A6"/>
    <w:rsid w:val="009E58CA"/>
    <w:rsid w:val="009E60EB"/>
    <w:rsid w:val="009F4A33"/>
    <w:rsid w:val="00A020F9"/>
    <w:rsid w:val="00A02A5E"/>
    <w:rsid w:val="00A048CD"/>
    <w:rsid w:val="00A12DEA"/>
    <w:rsid w:val="00A139C3"/>
    <w:rsid w:val="00A14F76"/>
    <w:rsid w:val="00A259D0"/>
    <w:rsid w:val="00A3095D"/>
    <w:rsid w:val="00A31874"/>
    <w:rsid w:val="00A32F07"/>
    <w:rsid w:val="00A35021"/>
    <w:rsid w:val="00A37275"/>
    <w:rsid w:val="00A42AA5"/>
    <w:rsid w:val="00A53748"/>
    <w:rsid w:val="00A5596F"/>
    <w:rsid w:val="00A607DC"/>
    <w:rsid w:val="00A609B0"/>
    <w:rsid w:val="00A629C8"/>
    <w:rsid w:val="00A673AC"/>
    <w:rsid w:val="00A7032D"/>
    <w:rsid w:val="00A70A47"/>
    <w:rsid w:val="00A7219A"/>
    <w:rsid w:val="00A726FE"/>
    <w:rsid w:val="00A734B5"/>
    <w:rsid w:val="00A74505"/>
    <w:rsid w:val="00A76451"/>
    <w:rsid w:val="00A858D6"/>
    <w:rsid w:val="00A941D5"/>
    <w:rsid w:val="00AA479F"/>
    <w:rsid w:val="00AA5E84"/>
    <w:rsid w:val="00AB1247"/>
    <w:rsid w:val="00AC2C3A"/>
    <w:rsid w:val="00AC3210"/>
    <w:rsid w:val="00AC6C78"/>
    <w:rsid w:val="00AE5918"/>
    <w:rsid w:val="00AE6CA6"/>
    <w:rsid w:val="00AF0103"/>
    <w:rsid w:val="00AF4B10"/>
    <w:rsid w:val="00AF6C83"/>
    <w:rsid w:val="00B00FB4"/>
    <w:rsid w:val="00B077AB"/>
    <w:rsid w:val="00B07CE8"/>
    <w:rsid w:val="00B20535"/>
    <w:rsid w:val="00B23173"/>
    <w:rsid w:val="00B2501B"/>
    <w:rsid w:val="00B30C18"/>
    <w:rsid w:val="00B356AC"/>
    <w:rsid w:val="00B370ED"/>
    <w:rsid w:val="00B42997"/>
    <w:rsid w:val="00B43218"/>
    <w:rsid w:val="00B43287"/>
    <w:rsid w:val="00B4346F"/>
    <w:rsid w:val="00B51019"/>
    <w:rsid w:val="00B55573"/>
    <w:rsid w:val="00B57E2D"/>
    <w:rsid w:val="00B62C5C"/>
    <w:rsid w:val="00B650F8"/>
    <w:rsid w:val="00B768FD"/>
    <w:rsid w:val="00B80C91"/>
    <w:rsid w:val="00B819A3"/>
    <w:rsid w:val="00B81B07"/>
    <w:rsid w:val="00B82BEB"/>
    <w:rsid w:val="00B84816"/>
    <w:rsid w:val="00B936B9"/>
    <w:rsid w:val="00B95D99"/>
    <w:rsid w:val="00B974AB"/>
    <w:rsid w:val="00BA2542"/>
    <w:rsid w:val="00BA4209"/>
    <w:rsid w:val="00BA75F8"/>
    <w:rsid w:val="00BC1547"/>
    <w:rsid w:val="00BC1E5B"/>
    <w:rsid w:val="00BC619A"/>
    <w:rsid w:val="00BC7268"/>
    <w:rsid w:val="00BC781F"/>
    <w:rsid w:val="00BD108F"/>
    <w:rsid w:val="00BD2632"/>
    <w:rsid w:val="00BE48BE"/>
    <w:rsid w:val="00BF344F"/>
    <w:rsid w:val="00BF541C"/>
    <w:rsid w:val="00C02CF0"/>
    <w:rsid w:val="00C0328B"/>
    <w:rsid w:val="00C0445F"/>
    <w:rsid w:val="00C05042"/>
    <w:rsid w:val="00C05C63"/>
    <w:rsid w:val="00C10A64"/>
    <w:rsid w:val="00C16FD9"/>
    <w:rsid w:val="00C20106"/>
    <w:rsid w:val="00C26385"/>
    <w:rsid w:val="00C30921"/>
    <w:rsid w:val="00C30EC4"/>
    <w:rsid w:val="00C316E4"/>
    <w:rsid w:val="00C31F90"/>
    <w:rsid w:val="00C400A7"/>
    <w:rsid w:val="00C420D3"/>
    <w:rsid w:val="00C449C5"/>
    <w:rsid w:val="00C505FF"/>
    <w:rsid w:val="00C62D0A"/>
    <w:rsid w:val="00C64000"/>
    <w:rsid w:val="00C64C37"/>
    <w:rsid w:val="00C65F40"/>
    <w:rsid w:val="00C71E4A"/>
    <w:rsid w:val="00C722EE"/>
    <w:rsid w:val="00C74330"/>
    <w:rsid w:val="00C816BA"/>
    <w:rsid w:val="00C83A4D"/>
    <w:rsid w:val="00C8436A"/>
    <w:rsid w:val="00C85742"/>
    <w:rsid w:val="00C90EE8"/>
    <w:rsid w:val="00C9204C"/>
    <w:rsid w:val="00C97C1D"/>
    <w:rsid w:val="00CA0E31"/>
    <w:rsid w:val="00CA12AF"/>
    <w:rsid w:val="00CA2872"/>
    <w:rsid w:val="00CA3A18"/>
    <w:rsid w:val="00CA660A"/>
    <w:rsid w:val="00CA7964"/>
    <w:rsid w:val="00CB2FD5"/>
    <w:rsid w:val="00CB6B3C"/>
    <w:rsid w:val="00CC08A9"/>
    <w:rsid w:val="00CC1F54"/>
    <w:rsid w:val="00CC5E5B"/>
    <w:rsid w:val="00CD1D8F"/>
    <w:rsid w:val="00CD5AF5"/>
    <w:rsid w:val="00CD75C6"/>
    <w:rsid w:val="00CF0EBE"/>
    <w:rsid w:val="00CF24A5"/>
    <w:rsid w:val="00CF3626"/>
    <w:rsid w:val="00CF4708"/>
    <w:rsid w:val="00CF4FC9"/>
    <w:rsid w:val="00CF5518"/>
    <w:rsid w:val="00D0088E"/>
    <w:rsid w:val="00D02E0C"/>
    <w:rsid w:val="00D06AC0"/>
    <w:rsid w:val="00D06C6C"/>
    <w:rsid w:val="00D140A8"/>
    <w:rsid w:val="00D1705B"/>
    <w:rsid w:val="00D210CA"/>
    <w:rsid w:val="00D21EBD"/>
    <w:rsid w:val="00D27863"/>
    <w:rsid w:val="00D33D4F"/>
    <w:rsid w:val="00D33E92"/>
    <w:rsid w:val="00D34B50"/>
    <w:rsid w:val="00D45939"/>
    <w:rsid w:val="00D4700A"/>
    <w:rsid w:val="00D50B80"/>
    <w:rsid w:val="00D54223"/>
    <w:rsid w:val="00D63601"/>
    <w:rsid w:val="00D6429E"/>
    <w:rsid w:val="00D6608D"/>
    <w:rsid w:val="00D71FA4"/>
    <w:rsid w:val="00D729D1"/>
    <w:rsid w:val="00D74267"/>
    <w:rsid w:val="00D840C1"/>
    <w:rsid w:val="00D85F1D"/>
    <w:rsid w:val="00D91F34"/>
    <w:rsid w:val="00D9463F"/>
    <w:rsid w:val="00D967A0"/>
    <w:rsid w:val="00D96F86"/>
    <w:rsid w:val="00D9743E"/>
    <w:rsid w:val="00D97A4B"/>
    <w:rsid w:val="00DA0C49"/>
    <w:rsid w:val="00DA19DA"/>
    <w:rsid w:val="00DA48F2"/>
    <w:rsid w:val="00DA4A83"/>
    <w:rsid w:val="00DA5FCE"/>
    <w:rsid w:val="00DA7AD5"/>
    <w:rsid w:val="00DA7D7A"/>
    <w:rsid w:val="00DB0002"/>
    <w:rsid w:val="00DB2267"/>
    <w:rsid w:val="00DB7961"/>
    <w:rsid w:val="00DC0851"/>
    <w:rsid w:val="00DC0F30"/>
    <w:rsid w:val="00DC21B6"/>
    <w:rsid w:val="00DC27AD"/>
    <w:rsid w:val="00DC4A34"/>
    <w:rsid w:val="00DC5A44"/>
    <w:rsid w:val="00DD43E1"/>
    <w:rsid w:val="00DF4103"/>
    <w:rsid w:val="00DF68F4"/>
    <w:rsid w:val="00DF6BB0"/>
    <w:rsid w:val="00DF6F11"/>
    <w:rsid w:val="00E11266"/>
    <w:rsid w:val="00E24204"/>
    <w:rsid w:val="00E311D4"/>
    <w:rsid w:val="00E328FB"/>
    <w:rsid w:val="00E42185"/>
    <w:rsid w:val="00E46A73"/>
    <w:rsid w:val="00E4764D"/>
    <w:rsid w:val="00E50035"/>
    <w:rsid w:val="00E54550"/>
    <w:rsid w:val="00E572CC"/>
    <w:rsid w:val="00E64503"/>
    <w:rsid w:val="00E66227"/>
    <w:rsid w:val="00E6626E"/>
    <w:rsid w:val="00E66B71"/>
    <w:rsid w:val="00E702CF"/>
    <w:rsid w:val="00E833FA"/>
    <w:rsid w:val="00E9264F"/>
    <w:rsid w:val="00EA0F64"/>
    <w:rsid w:val="00EA4112"/>
    <w:rsid w:val="00EA53DE"/>
    <w:rsid w:val="00EA5416"/>
    <w:rsid w:val="00EB0DAF"/>
    <w:rsid w:val="00EC3225"/>
    <w:rsid w:val="00EC59FB"/>
    <w:rsid w:val="00ED071B"/>
    <w:rsid w:val="00ED0C12"/>
    <w:rsid w:val="00ED23D8"/>
    <w:rsid w:val="00ED4374"/>
    <w:rsid w:val="00ED524D"/>
    <w:rsid w:val="00EE0422"/>
    <w:rsid w:val="00EE7473"/>
    <w:rsid w:val="00EE7E48"/>
    <w:rsid w:val="00EF10E6"/>
    <w:rsid w:val="00EF2F91"/>
    <w:rsid w:val="00EF3DA6"/>
    <w:rsid w:val="00EF4277"/>
    <w:rsid w:val="00F05553"/>
    <w:rsid w:val="00F10A66"/>
    <w:rsid w:val="00F13F90"/>
    <w:rsid w:val="00F17BAE"/>
    <w:rsid w:val="00F17F9A"/>
    <w:rsid w:val="00F24F3B"/>
    <w:rsid w:val="00F314C1"/>
    <w:rsid w:val="00F34AE1"/>
    <w:rsid w:val="00F41347"/>
    <w:rsid w:val="00F5065D"/>
    <w:rsid w:val="00F50E3F"/>
    <w:rsid w:val="00F52B9C"/>
    <w:rsid w:val="00F54A73"/>
    <w:rsid w:val="00F65983"/>
    <w:rsid w:val="00F82CAA"/>
    <w:rsid w:val="00F840AB"/>
    <w:rsid w:val="00F93528"/>
    <w:rsid w:val="00F94AFA"/>
    <w:rsid w:val="00F96E9B"/>
    <w:rsid w:val="00FA0EA5"/>
    <w:rsid w:val="00FA140B"/>
    <w:rsid w:val="00FA4A4A"/>
    <w:rsid w:val="00FB3ED7"/>
    <w:rsid w:val="00FD5F08"/>
    <w:rsid w:val="00FD6A07"/>
    <w:rsid w:val="00FD76C0"/>
    <w:rsid w:val="00FF2653"/>
    <w:rsid w:val="00FF7202"/>
    <w:rsid w:val="00FF7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24710F0"/>
  <w15:chartTrackingRefBased/>
  <w15:docId w15:val="{ED45B67E-8E5F-41FA-A083-5C25F160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312"/>
    <w:pPr>
      <w:suppressAutoHyphens/>
      <w:spacing w:after="160" w:line="256" w:lineRule="auto"/>
    </w:pPr>
    <w:rPr>
      <w:rFonts w:eastAsia="SimSun"/>
      <w:sz w:val="28"/>
      <w:lang w:eastAsia="zh-CN"/>
    </w:rPr>
  </w:style>
  <w:style w:type="paragraph" w:styleId="Heading1">
    <w:name w:val="heading 1"/>
    <w:basedOn w:val="Normal"/>
    <w:next w:val="Normal"/>
    <w:qFormat/>
    <w:pPr>
      <w:keepNext/>
      <w:keepLines/>
      <w:spacing w:before="240" w:after="0"/>
      <w:outlineLvl w:val="0"/>
    </w:pPr>
    <w:rPr>
      <w:rFonts w:ascii="Calibri Light" w:hAnsi="Calibri Light"/>
      <w:color w:val="2E74B5"/>
      <w:sz w:val="32"/>
      <w:szCs w:val="32"/>
    </w:rPr>
  </w:style>
  <w:style w:type="paragraph" w:styleId="Heading2">
    <w:name w:val="heading 2"/>
    <w:basedOn w:val="Normal"/>
    <w:next w:val="Normal"/>
    <w:qFormat/>
    <w:pPr>
      <w:keepNext/>
      <w:keepLines/>
      <w:spacing w:before="40" w:after="0"/>
      <w:outlineLvl w:val="1"/>
    </w:pPr>
    <w:rPr>
      <w:rFonts w:ascii="Calibri Light" w:hAnsi="Calibri Light"/>
      <w:color w:val="2E74B5"/>
      <w:sz w:val="26"/>
      <w:szCs w:val="26"/>
    </w:rPr>
  </w:style>
  <w:style w:type="paragraph" w:styleId="Heading3">
    <w:name w:val="heading 3"/>
    <w:basedOn w:val="Normal"/>
    <w:next w:val="Normal"/>
    <w:qFormat/>
    <w:pPr>
      <w:keepNext/>
      <w:keepLines/>
      <w:spacing w:before="40" w:after="0"/>
      <w:outlineLvl w:val="2"/>
    </w:pPr>
    <w:rPr>
      <w:rFonts w:ascii="Calibri Light" w:hAnsi="Calibri Light"/>
      <w:color w:val="1F4D78"/>
      <w:sz w:val="24"/>
      <w:szCs w:val="24"/>
    </w:rPr>
  </w:style>
  <w:style w:type="paragraph" w:styleId="Heading4">
    <w:name w:val="heading 4"/>
    <w:basedOn w:val="Normal"/>
    <w:next w:val="Normal"/>
    <w:qFormat/>
    <w:pPr>
      <w:keepNext/>
      <w:numPr>
        <w:ilvl w:val="3"/>
        <w:numId w:val="1"/>
      </w:numPr>
      <w:spacing w:before="240" w:after="60" w:line="240" w:lineRule="auto"/>
      <w:outlineLvl w:val="3"/>
    </w:pPr>
    <w:rPr>
      <w:rFonts w:eastAsia="Times New Roman"/>
      <w:b/>
      <w:bCs/>
      <w:i/>
      <w:sz w:val="24"/>
      <w:szCs w:val="28"/>
    </w:rPr>
  </w:style>
  <w:style w:type="paragraph" w:styleId="Heading5">
    <w:name w:val="heading 5"/>
    <w:basedOn w:val="Normal"/>
    <w:next w:val="Normal"/>
    <w:qFormat/>
    <w:pPr>
      <w:numPr>
        <w:ilvl w:val="4"/>
        <w:numId w:val="1"/>
      </w:numPr>
      <w:spacing w:after="0" w:line="288" w:lineRule="auto"/>
      <w:ind w:left="1440" w:hanging="1440"/>
      <w:jc w:val="both"/>
      <w:outlineLvl w:val="4"/>
    </w:pPr>
    <w:rPr>
      <w:rFonts w:eastAsia="Times New Roman"/>
      <w:b/>
      <w:bCs/>
      <w:i/>
      <w:iCs/>
      <w:sz w:val="26"/>
      <w:szCs w:val="26"/>
    </w:rPr>
  </w:style>
  <w:style w:type="paragraph" w:styleId="Heading8">
    <w:name w:val="heading 8"/>
    <w:basedOn w:val="Normal"/>
    <w:next w:val="Normal"/>
    <w:qFormat/>
    <w:pPr>
      <w:keepNext/>
      <w:keepLines/>
      <w:spacing w:before="40" w:after="0"/>
      <w:outlineLvl w:val="7"/>
    </w:pPr>
    <w:rPr>
      <w:rFonts w:ascii="Calibri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Times New Roman" w:eastAsia="Times New Roman" w:hAnsi="Times New Roman" w:cs="Times New Roman"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eastAsia="Calibri" w:hAnsi="Times New Roman" w:cs="Times New Roman"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hint="default"/>
      <w:b w:val="0"/>
      <w:bCs/>
      <w:color w:val="auto"/>
      <w:sz w:val="32"/>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3">
    <w:name w:val="WW8Num11z3"/>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shd w:val="clear" w:color="auto" w:fill="000000"/>
      <w:vertAlign w:val="baseline"/>
      <w:em w:val="none"/>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Times New Roman" w:eastAsia="Times New Roman" w:hAnsi="Times New Roman" w:cs="Times New Roman"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3z3">
    <w:name w:val="WW8Num13z3"/>
    <w:rPr>
      <w:rFonts w:ascii="Symbol" w:hAnsi="Symbol" w:cs="Symbol" w:hint="default"/>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cs="Times New Roman" w:hint="default"/>
      <w:b/>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0">
    <w:name w:val="WW8Num17z0"/>
    <w:rPr>
      <w:rFonts w:hint="default"/>
    </w:rPr>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b w:val="0"/>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b/>
      <w:i/>
      <w:u w:val="single"/>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ascii="Times New Roman" w:eastAsia="Times New Roman" w:hAnsi="Times New Roman" w:cs="Times New Roman" w:hint="default"/>
      <w:color w:val="000000"/>
    </w:rPr>
  </w:style>
  <w:style w:type="character" w:customStyle="1" w:styleId="WW8Num23z1">
    <w:name w:val="WW8Num23z1"/>
    <w:rPr>
      <w:rFonts w:ascii="Symbol" w:hAnsi="Symbol" w:cs="Symbol" w:hint="default"/>
    </w:rPr>
  </w:style>
  <w:style w:type="character" w:customStyle="1" w:styleId="WW8Num23z2">
    <w:name w:val="WW8Num23z2"/>
    <w:rPr>
      <w:rFonts w:ascii="Wingdings" w:hAnsi="Wingdings" w:cs="Wingdings" w:hint="default"/>
    </w:rPr>
  </w:style>
  <w:style w:type="character" w:customStyle="1" w:styleId="WW8Num23z4">
    <w:name w:val="WW8Num23z4"/>
    <w:rPr>
      <w:rFonts w:ascii="Courier New" w:hAnsi="Courier New" w:cs="Courier New" w:hint="default"/>
    </w:rPr>
  </w:style>
  <w:style w:type="character" w:customStyle="1" w:styleId="WW8Num24z0">
    <w:name w:val="WW8Num24z0"/>
    <w:rPr>
      <w:rFonts w:hint="default"/>
      <w:b/>
      <w:bCs/>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Times New Roman" w:eastAsia="Times New Roman" w:hAnsi="Times New Roman" w:cs="Times New Roman"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hint="default"/>
    </w:rPr>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Times New Roman" w:eastAsia="Calibri" w:hAnsi="Times New Roman" w:cs="Times New Roman"/>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ascii="Times New Roman" w:eastAsia="Calibri" w:hAnsi="Times New Roman" w:cs="Times New Roman"/>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b/>
      <w:i/>
      <w:u w:val="single"/>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ascii="Times New Roman" w:eastAsia="SimSun" w:hAnsi="Times New Roman" w:cs="Times New Roman"/>
      <w:b w:val="0"/>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hint="default"/>
      <w:b/>
      <w:iCs/>
      <w:lang w:val="vi-VN"/>
    </w:rPr>
  </w:style>
  <w:style w:type="character" w:customStyle="1" w:styleId="WW8Num35z1">
    <w:name w:val="WW8Num35z1"/>
  </w:style>
  <w:style w:type="character" w:customStyle="1" w:styleId="WW8Num35z2">
    <w:name w:val="WW8Num35z2"/>
  </w:style>
  <w:style w:type="character" w:customStyle="1" w:styleId="WW8Num35z3">
    <w:name w:val="WW8Num35z3"/>
  </w:style>
  <w:style w:type="character" w:customStyle="1" w:styleId="WW8Num35z4">
    <w:name w:val="WW8Num35z4"/>
  </w:style>
  <w:style w:type="character" w:customStyle="1" w:styleId="WW8Num35z5">
    <w:name w:val="WW8Num35z5"/>
  </w:style>
  <w:style w:type="character" w:customStyle="1" w:styleId="WW8Num35z6">
    <w:name w:val="WW8Num35z6"/>
  </w:style>
  <w:style w:type="character" w:customStyle="1" w:styleId="WW8Num35z7">
    <w:name w:val="WW8Num35z7"/>
  </w:style>
  <w:style w:type="character" w:customStyle="1" w:styleId="WW8Num35z8">
    <w:name w:val="WW8Num35z8"/>
  </w:style>
  <w:style w:type="character" w:customStyle="1" w:styleId="WW8Num36z0">
    <w:name w:val="WW8Num36z0"/>
    <w:rPr>
      <w:rFonts w:hint="default"/>
      <w:b/>
      <w:spacing w:val="-4"/>
    </w:rPr>
  </w:style>
  <w:style w:type="character" w:customStyle="1" w:styleId="WW8Num36z1">
    <w:name w:val="WW8Num36z1"/>
    <w:rPr>
      <w:b w:val="0"/>
      <w:bCs/>
      <w:i w:val="0"/>
      <w:iCs/>
    </w:rPr>
  </w:style>
  <w:style w:type="character" w:customStyle="1" w:styleId="WW8Num36z2">
    <w:name w:val="WW8Num36z2"/>
    <w:rPr>
      <w:rFonts w:ascii="Times New Roman" w:eastAsia="Calibri" w:hAnsi="Times New Roman" w:cs="Times New Roman" w:hint="default"/>
    </w:rPr>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rPr>
      <w:rFonts w:ascii="Times New Roman" w:eastAsia="SimSun" w:hAnsi="Times New Roman" w:cs="Times New Roman"/>
      <w:b w:val="0"/>
      <w:i w:val="0"/>
      <w:iCs/>
    </w:rPr>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Times New Roman" w:eastAsia="Calibri" w:hAnsi="Times New Roman" w:cs="Times New Roman"/>
    </w:rPr>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ascii="Times New Roman" w:eastAsia="Times New Roman" w:hAnsi="Times New Roman" w:cs="Times New Roman" w:hint="default"/>
      <w:color w:val="000000"/>
    </w:rPr>
  </w:style>
  <w:style w:type="character" w:customStyle="1" w:styleId="WW8Num40z1">
    <w:name w:val="WW8Num40z1"/>
    <w:rPr>
      <w:rFonts w:ascii="Courier New" w:hAnsi="Courier New" w:cs="Courier New" w:hint="default"/>
    </w:rPr>
  </w:style>
  <w:style w:type="character" w:customStyle="1" w:styleId="WW8Num40z2">
    <w:name w:val="WW8Num40z2"/>
    <w:rPr>
      <w:rFonts w:ascii="Wingdings" w:hAnsi="Wingdings" w:cs="Wingdings" w:hint="default"/>
    </w:rPr>
  </w:style>
  <w:style w:type="character" w:customStyle="1" w:styleId="WW8Num40z3">
    <w:name w:val="WW8Num40z3"/>
    <w:rPr>
      <w:rFonts w:ascii="Symbol" w:hAnsi="Symbol" w:cs="Symbol" w:hint="default"/>
    </w:rPr>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color w:val="auto"/>
    </w:rPr>
  </w:style>
  <w:style w:type="character" w:customStyle="1" w:styleId="WW8Num42z1">
    <w:name w:val="WW8Num42z1"/>
  </w:style>
  <w:style w:type="character" w:customStyle="1" w:styleId="WW8Num42z2">
    <w:name w:val="WW8Num42z2"/>
    <w:rPr>
      <w:rFonts w:hint="default"/>
      <w:b/>
    </w:rPr>
  </w:style>
  <w:style w:type="character" w:customStyle="1" w:styleId="WW8Num42z3">
    <w:name w:val="WW8Num42z3"/>
    <w:rPr>
      <w:rFonts w:hint="default"/>
    </w:rPr>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ascii="Times New Roman" w:eastAsia="Calibri" w:hAnsi="Times New Roman" w:cs="Times New Roman"/>
      <w:b w:val="0"/>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rPr>
      <w:rFonts w:hint="default"/>
      <w:i/>
      <w:color w:val="auto"/>
    </w:rPr>
  </w:style>
  <w:style w:type="character" w:customStyle="1" w:styleId="WW8Num44z2">
    <w:name w:val="WW8Num44z2"/>
    <w:rPr>
      <w:rFonts w:hint="default"/>
      <w:i w:val="0"/>
      <w:color w:val="auto"/>
    </w:rPr>
  </w:style>
  <w:style w:type="character" w:customStyle="1" w:styleId="WW8Num45z0">
    <w:name w:val="WW8Num45z0"/>
    <w:rPr>
      <w:rFonts w:hint="default"/>
    </w:rPr>
  </w:style>
  <w:style w:type="character" w:customStyle="1" w:styleId="WW8Num45z1">
    <w:name w:val="WW8Num45z1"/>
  </w:style>
  <w:style w:type="character" w:customStyle="1" w:styleId="WW8Num45z2">
    <w:name w:val="WW8Num45z2"/>
  </w:style>
  <w:style w:type="character" w:customStyle="1" w:styleId="WW8Num45z3">
    <w:name w:val="WW8Num45z3"/>
  </w:style>
  <w:style w:type="character" w:customStyle="1" w:styleId="WW8Num45z4">
    <w:name w:val="WW8Num45z4"/>
  </w:style>
  <w:style w:type="character" w:customStyle="1" w:styleId="WW8Num45z5">
    <w:name w:val="WW8Num45z5"/>
  </w:style>
  <w:style w:type="character" w:customStyle="1" w:styleId="WW8Num45z6">
    <w:name w:val="WW8Num45z6"/>
  </w:style>
  <w:style w:type="character" w:customStyle="1" w:styleId="WW8Num45z7">
    <w:name w:val="WW8Num45z7"/>
  </w:style>
  <w:style w:type="character" w:customStyle="1" w:styleId="WW8Num45z8">
    <w:name w:val="WW8Num45z8"/>
  </w:style>
  <w:style w:type="character" w:customStyle="1" w:styleId="WW8Num46z0">
    <w:name w:val="WW8Num46z0"/>
    <w:rPr>
      <w:rFonts w:ascii="Times New Roman" w:eastAsia="Calibri" w:hAnsi="Times New Roman" w:cs="Times New Roman" w:hint="default"/>
    </w:rPr>
  </w:style>
  <w:style w:type="character" w:customStyle="1" w:styleId="WW8Num46z1">
    <w:name w:val="WW8Num46z1"/>
    <w:rPr>
      <w:rFonts w:ascii="Courier New" w:hAnsi="Courier New" w:cs="Courier New" w:hint="default"/>
    </w:rPr>
  </w:style>
  <w:style w:type="character" w:customStyle="1" w:styleId="WW8Num46z2">
    <w:name w:val="WW8Num46z2"/>
    <w:rPr>
      <w:rFonts w:ascii="Wingdings" w:hAnsi="Wingdings" w:cs="Wingdings" w:hint="default"/>
    </w:rPr>
  </w:style>
  <w:style w:type="character" w:customStyle="1" w:styleId="WW8Num46z3">
    <w:name w:val="WW8Num46z3"/>
    <w:rPr>
      <w:rFonts w:ascii="Symbol" w:hAnsi="Symbol" w:cs="Symbol" w:hint="default"/>
    </w:rPr>
  </w:style>
  <w:style w:type="character" w:customStyle="1" w:styleId="Heading1Char">
    <w:name w:val="Heading 1 Char"/>
    <w:rPr>
      <w:rFonts w:ascii="Calibri Light" w:eastAsia="SimSun" w:hAnsi="Calibri Light" w:cs="Times New Roman"/>
      <w:color w:val="2E74B5"/>
      <w:sz w:val="32"/>
      <w:szCs w:val="32"/>
    </w:rPr>
  </w:style>
  <w:style w:type="character" w:customStyle="1" w:styleId="Heading2Char">
    <w:name w:val="Heading 2 Char"/>
    <w:rPr>
      <w:rFonts w:ascii="Calibri Light" w:eastAsia="SimSun" w:hAnsi="Calibri Light" w:cs="Times New Roman"/>
      <w:color w:val="2E74B5"/>
      <w:sz w:val="26"/>
      <w:szCs w:val="26"/>
    </w:rPr>
  </w:style>
  <w:style w:type="character" w:customStyle="1" w:styleId="Heading3Char">
    <w:name w:val="Heading 3 Char"/>
    <w:rPr>
      <w:rFonts w:ascii="Calibri Light" w:eastAsia="SimSun" w:hAnsi="Calibri Light" w:cs="Times New Roman"/>
      <w:color w:val="1F4D78"/>
      <w:sz w:val="24"/>
      <w:szCs w:val="24"/>
    </w:rPr>
  </w:style>
  <w:style w:type="character" w:customStyle="1" w:styleId="Heading4Char">
    <w:name w:val="Heading 4 Char"/>
    <w:rPr>
      <w:rFonts w:ascii="Times New Roman" w:eastAsia="Times New Roman" w:hAnsi="Times New Roman" w:cs="Times New Roman"/>
      <w:b/>
      <w:bCs/>
      <w:i/>
      <w:sz w:val="24"/>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8Char">
    <w:name w:val="Heading 8 Char"/>
    <w:rPr>
      <w:rFonts w:ascii="Calibri Light" w:eastAsia="SimSun" w:hAnsi="Calibri Light" w:cs="Times New Roman"/>
      <w:color w:val="272727"/>
      <w:sz w:val="21"/>
      <w:szCs w:val="21"/>
    </w:rPr>
  </w:style>
  <w:style w:type="character" w:customStyle="1" w:styleId="ListParagraphChar">
    <w:name w:val="List Paragraph Char"/>
    <w:aliases w:val="Norm Char,abc Char,liet ke Char,Paragraph Char,List Paragraph1 Char,Đoạn của Danh sách Char,List Paragraph11 Char,Đoạn c𞹺Danh sách Char,List Paragraph111 Char,Nga 3 Char,List Paragraph2 Char,List Paragraph1111 Char,N Char"/>
    <w:uiPriority w:val="34"/>
    <w:qFormat/>
    <w:rPr>
      <w:rFonts w:ascii="Times New Roman" w:hAnsi="Times New Roman" w:cs="Times New Roman"/>
      <w:sz w:val="28"/>
      <w:szCs w:val="28"/>
    </w:rPr>
  </w:style>
  <w:style w:type="character" w:customStyle="1" w:styleId="FootnoteTextChar">
    <w:name w:val="Footnote Text Char"/>
    <w:rPr>
      <w:rFonts w:ascii="Times New Roman" w:eastAsia="Times New Roman" w:hAnsi="Times New Roman" w:cs="Times New Roman"/>
      <w:sz w:val="20"/>
      <w:szCs w:val="20"/>
    </w:rPr>
  </w:style>
  <w:style w:type="character" w:customStyle="1" w:styleId="FooterChar">
    <w:name w:val="Footer Char"/>
    <w:basedOn w:val="DefaultParagraphFont"/>
  </w:style>
  <w:style w:type="character" w:customStyle="1" w:styleId="BodyTextIndent2Char">
    <w:name w:val="Body Text Indent 2 Char"/>
    <w:basedOn w:val="DefaultParagraphFont"/>
  </w:style>
  <w:style w:type="character" w:customStyle="1" w:styleId="BodyText3Char">
    <w:name w:val="Body Text 3 Char"/>
    <w:rPr>
      <w:sz w:val="16"/>
      <w:szCs w:val="16"/>
    </w:rPr>
  </w:style>
  <w:style w:type="character" w:customStyle="1" w:styleId="Ktccch">
    <w:name w:val="Ký tự cước chú"/>
    <w:rPr>
      <w:vertAlign w:val="superscript"/>
    </w:rPr>
  </w:style>
  <w:style w:type="character" w:customStyle="1" w:styleId="BalloonTextChar">
    <w:name w:val="Balloon Text Char"/>
    <w:rPr>
      <w:rFonts w:ascii="Segoe UI" w:hAnsi="Segoe UI" w:cs="Segoe UI"/>
      <w:sz w:val="18"/>
      <w:szCs w:val="18"/>
    </w:rPr>
  </w:style>
  <w:style w:type="character" w:styleId="CommentReference">
    <w:name w:val="annotation reference"/>
    <w:rPr>
      <w:sz w:val="16"/>
      <w:szCs w:val="16"/>
    </w:rPr>
  </w:style>
  <w:style w:type="character" w:customStyle="1" w:styleId="CommentTextChar">
    <w:name w:val="Comment Text Char"/>
    <w:uiPriority w:val="99"/>
    <w:rPr>
      <w:rFonts w:ascii="Times New Roman" w:hAnsi="Times New Roman" w:cs="Times New Roman"/>
      <w:sz w:val="20"/>
      <w:szCs w:val="20"/>
    </w:rPr>
  </w:style>
  <w:style w:type="character" w:customStyle="1" w:styleId="CommentSubjectChar">
    <w:name w:val="Comment Subject Char"/>
    <w:rPr>
      <w:rFonts w:ascii="Times New Roman" w:hAnsi="Times New Roman" w:cs="Times New Roman"/>
      <w:b/>
      <w:bCs/>
      <w:sz w:val="20"/>
      <w:szCs w:val="20"/>
    </w:rPr>
  </w:style>
  <w:style w:type="character" w:customStyle="1" w:styleId="HeaderChar">
    <w:name w:val="Header Char"/>
    <w:rPr>
      <w:rFonts w:ascii="Times New Roman" w:hAnsi="Times New Roman" w:cs="Times New Roman"/>
      <w:sz w:val="28"/>
      <w:szCs w:val="20"/>
    </w:rPr>
  </w:style>
  <w:style w:type="character" w:customStyle="1" w:styleId="BodyTextChar">
    <w:name w:val="Body Text Char"/>
    <w:rPr>
      <w:rFonts w:ascii="Times New Roman" w:hAnsi="Times New Roman" w:cs="Times New Roman"/>
      <w:sz w:val="28"/>
      <w:szCs w:val="20"/>
    </w:rPr>
  </w:style>
  <w:style w:type="character" w:customStyle="1" w:styleId="Other">
    <w:name w:val="Other_"/>
    <w:rPr>
      <w:rFonts w:ascii="Times New Roman" w:eastAsia="Times New Roman" w:hAnsi="Times New Roman" w:cs="Times New Roman"/>
      <w:sz w:val="28"/>
      <w:szCs w:val="28"/>
      <w:shd w:val="clear" w:color="auto" w:fill="FFFFFF"/>
    </w:rPr>
  </w:style>
  <w:style w:type="character" w:customStyle="1" w:styleId="fontstyle01">
    <w:name w:val="fontstyle01"/>
    <w:qFormat/>
    <w:rPr>
      <w:rFonts w:ascii="Times New Roman" w:hAnsi="Times New Roman" w:cs="Times New Roman" w:hint="default"/>
      <w:b w:val="0"/>
      <w:bCs w:val="0"/>
      <w:i w:val="0"/>
      <w:iCs w:val="0"/>
      <w:color w:val="000000"/>
      <w:sz w:val="28"/>
      <w:szCs w:val="28"/>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odyText2Char">
    <w:name w:val="Body Text 2 Char"/>
    <w:rPr>
      <w:rFonts w:ascii="Times New Roman" w:hAnsi="Times New Roman" w:cs="Times New Roman"/>
      <w:sz w:val="28"/>
      <w:szCs w:val="20"/>
    </w:rPr>
  </w:style>
  <w:style w:type="character" w:customStyle="1" w:styleId="apple-converted-space">
    <w:name w:val="apple-converted-space"/>
    <w:basedOn w:val="DefaultParagraphFont"/>
  </w:style>
  <w:style w:type="character" w:customStyle="1" w:styleId="normaltextrun">
    <w:name w:val="normaltextrun"/>
    <w:basedOn w:val="DefaultParagraphFont"/>
  </w:style>
  <w:style w:type="character" w:customStyle="1" w:styleId="eop">
    <w:name w:val="eop"/>
    <w:basedOn w:val="DefaultParagraphFont"/>
  </w:style>
  <w:style w:type="character" w:customStyle="1" w:styleId="scxw86310092">
    <w:name w:val="scxw86310092"/>
    <w:basedOn w:val="DefaultParagraphFont"/>
  </w:style>
  <w:style w:type="character" w:customStyle="1" w:styleId="SubtitleChar">
    <w:name w:val="Subtitle Char"/>
    <w:rPr>
      <w:rFonts w:ascii="Times New Roman" w:eastAsia="Times New Roman" w:hAnsi="Times New Roman" w:cs="Times New Roman"/>
      <w:b/>
      <w:sz w:val="44"/>
      <w:szCs w:val="20"/>
      <w:lang w:val="x-none"/>
    </w:rPr>
  </w:style>
  <w:style w:type="character" w:customStyle="1" w:styleId="GDTDoanvanChar">
    <w:name w:val="GDT_Doan van Char"/>
    <w:rPr>
      <w:rFonts w:ascii="Times New Roman" w:eastAsia="Calibri" w:hAnsi="Times New Roman" w:cs="Times New Roman"/>
      <w:color w:val="000000"/>
      <w:sz w:val="26"/>
      <w:szCs w:val="26"/>
      <w:lang w:val="vi-VN"/>
    </w:rPr>
  </w:style>
  <w:style w:type="paragraph" w:customStyle="1" w:styleId="Tiu">
    <w:name w:val="Tiêu đề"/>
    <w:basedOn w:val="Normal"/>
    <w:next w:val="BodyText"/>
    <w:pPr>
      <w:keepNext/>
      <w:spacing w:before="240" w:after="120"/>
    </w:pPr>
    <w:rPr>
      <w:rFonts w:ascii="Liberation Sans" w:eastAsia="Noto Sans CJK SC" w:hAnsi="Liberation Sans" w:cs="Mangal"/>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Chmc">
    <w:name w:val="Chỉ mục"/>
    <w:basedOn w:val="Normal"/>
    <w:pPr>
      <w:suppressLineNumbers/>
    </w:pPr>
    <w:rPr>
      <w:rFonts w:cs="Mangal"/>
    </w:rPr>
  </w:style>
  <w:style w:type="paragraph" w:styleId="ListParagraph">
    <w:name w:val="List Paragraph"/>
    <w:aliases w:val="Paragraph,Norm,abc,List Paragraph1,Đoạn của Danh sách,List Paragraph11,Nga 3,Đoạn c𞹺Danh sách,List Paragraph111,List Paragraph2,List Paragraph21,Colorful List - Accent 11,Đoạn cDanh sách,liet ke,Ðoạn c𞹺Danh sách,Ðoạn cDanh sách,bullet 1"/>
    <w:basedOn w:val="Normal"/>
    <w:uiPriority w:val="34"/>
    <w:qFormat/>
    <w:pPr>
      <w:spacing w:line="252" w:lineRule="auto"/>
      <w:ind w:left="720"/>
      <w:contextualSpacing/>
    </w:pPr>
    <w:rPr>
      <w:szCs w:val="28"/>
    </w:rPr>
  </w:style>
  <w:style w:type="paragraph" w:styleId="FootnoteText">
    <w:name w:val="footnote text"/>
    <w:basedOn w:val="Normal"/>
    <w:pPr>
      <w:spacing w:after="0" w:line="240" w:lineRule="auto"/>
    </w:pPr>
    <w:rPr>
      <w:rFonts w:eastAsia="Times New Roman"/>
      <w:sz w:val="20"/>
    </w:rPr>
  </w:style>
  <w:style w:type="paragraph" w:customStyle="1" w:styleId="HeaderandFooter">
    <w:name w:val="Header and Footer"/>
    <w:basedOn w:val="Normal"/>
    <w:pPr>
      <w:suppressLineNumbers/>
      <w:tabs>
        <w:tab w:val="center" w:pos="4819"/>
        <w:tab w:val="right" w:pos="9638"/>
      </w:tabs>
    </w:pPr>
  </w:style>
  <w:style w:type="paragraph" w:styleId="Footer">
    <w:name w:val="footer"/>
    <w:basedOn w:val="Normal"/>
    <w:pPr>
      <w:spacing w:after="0" w:line="240" w:lineRule="auto"/>
    </w:pPr>
    <w:rPr>
      <w:rFonts w:ascii="Calibri" w:hAnsi="Calibri"/>
      <w:sz w:val="22"/>
      <w:szCs w:val="22"/>
    </w:rPr>
  </w:style>
  <w:style w:type="paragraph" w:styleId="BodyTextIndent2">
    <w:name w:val="Body Text Indent 2"/>
    <w:basedOn w:val="Normal"/>
    <w:pPr>
      <w:spacing w:after="120" w:line="480" w:lineRule="auto"/>
      <w:ind w:left="360"/>
    </w:pPr>
    <w:rPr>
      <w:rFonts w:ascii="Calibri" w:hAnsi="Calibri"/>
      <w:sz w:val="22"/>
      <w:szCs w:val="22"/>
    </w:rPr>
  </w:style>
  <w:style w:type="paragraph" w:styleId="BodyText3">
    <w:name w:val="Body Text 3"/>
    <w:basedOn w:val="Normal"/>
    <w:pPr>
      <w:spacing w:after="120" w:line="276" w:lineRule="auto"/>
    </w:pPr>
    <w:rPr>
      <w:rFonts w:ascii="Calibri" w:hAnsi="Calibri"/>
      <w:sz w:val="16"/>
      <w:szCs w:val="16"/>
    </w:rPr>
  </w:style>
  <w:style w:type="paragraph" w:styleId="BalloonText">
    <w:name w:val="Balloon Text"/>
    <w:basedOn w:val="Normal"/>
    <w:pPr>
      <w:spacing w:after="0" w:line="240" w:lineRule="auto"/>
    </w:pPr>
    <w:rPr>
      <w:rFonts w:ascii="Segoe UI" w:hAnsi="Segoe UI" w:cs="Segoe UI"/>
      <w:sz w:val="18"/>
      <w:szCs w:val="18"/>
    </w:rPr>
  </w:style>
  <w:style w:type="paragraph" w:styleId="NormalWeb">
    <w:name w:val="Normal (Web)"/>
    <w:basedOn w:val="Normal"/>
    <w:pPr>
      <w:spacing w:before="280" w:after="280" w:line="240" w:lineRule="auto"/>
    </w:pPr>
    <w:rPr>
      <w:rFonts w:eastAsia="Times New Roman"/>
      <w:sz w:val="24"/>
      <w:szCs w:val="24"/>
    </w:rPr>
  </w:style>
  <w:style w:type="paragraph" w:styleId="CommentText">
    <w:name w:val="annotation text"/>
    <w:basedOn w:val="Normal"/>
    <w:pPr>
      <w:spacing w:line="240" w:lineRule="auto"/>
    </w:pPr>
    <w:rPr>
      <w:sz w:val="20"/>
    </w:rPr>
  </w:style>
  <w:style w:type="paragraph" w:styleId="CommentSubject">
    <w:name w:val="annotation subject"/>
    <w:basedOn w:val="CommentText"/>
    <w:next w:val="CommentText"/>
    <w:rPr>
      <w:b/>
      <w:bCs/>
    </w:rPr>
  </w:style>
  <w:style w:type="paragraph" w:styleId="Header">
    <w:name w:val="header"/>
    <w:basedOn w:val="Normal"/>
    <w:pPr>
      <w:spacing w:after="0" w:line="240" w:lineRule="auto"/>
    </w:pPr>
  </w:style>
  <w:style w:type="paragraph" w:customStyle="1" w:styleId="Head1">
    <w:name w:val="Head1"/>
    <w:basedOn w:val="Normal"/>
    <w:pPr>
      <w:numPr>
        <w:numId w:val="5"/>
      </w:numPr>
      <w:spacing w:after="0" w:line="240" w:lineRule="auto"/>
    </w:pPr>
    <w:rPr>
      <w:rFonts w:eastAsia="Times New Roman"/>
      <w:sz w:val="24"/>
      <w:szCs w:val="24"/>
    </w:rPr>
  </w:style>
  <w:style w:type="paragraph" w:customStyle="1" w:styleId="FISHeading1">
    <w:name w:val="FIS_Heading1"/>
    <w:basedOn w:val="Heading1"/>
    <w:pPr>
      <w:keepLines w:val="0"/>
      <w:numPr>
        <w:numId w:val="2"/>
      </w:numPr>
      <w:spacing w:before="360" w:after="60" w:line="240" w:lineRule="auto"/>
    </w:pPr>
    <w:rPr>
      <w:rFonts w:ascii="Arial" w:eastAsia="Times New Roman" w:hAnsi="Arial" w:cs="Arial"/>
      <w:b/>
      <w:bCs/>
      <w:color w:val="auto"/>
      <w:kern w:val="2"/>
      <w:sz w:val="24"/>
      <w:szCs w:val="24"/>
    </w:rPr>
  </w:style>
  <w:style w:type="paragraph" w:customStyle="1" w:styleId="FISHeading2">
    <w:name w:val="FIS_Heading2"/>
    <w:basedOn w:val="Heading2"/>
    <w:pPr>
      <w:keepLines w:val="0"/>
      <w:tabs>
        <w:tab w:val="num" w:pos="360"/>
      </w:tabs>
      <w:spacing w:before="240" w:after="60" w:line="240" w:lineRule="auto"/>
      <w:ind w:left="1080" w:hanging="360"/>
    </w:pPr>
    <w:rPr>
      <w:rFonts w:ascii="Arial" w:eastAsia="Times New Roman" w:hAnsi="Arial" w:cs="Arial"/>
      <w:b/>
      <w:bCs/>
      <w:iCs/>
      <w:color w:val="auto"/>
      <w:sz w:val="24"/>
      <w:szCs w:val="28"/>
    </w:rPr>
  </w:style>
  <w:style w:type="paragraph" w:customStyle="1" w:styleId="FISHeading3">
    <w:name w:val="FIS_Heading3"/>
    <w:basedOn w:val="Heading3"/>
    <w:pPr>
      <w:keepLines w:val="0"/>
      <w:spacing w:before="240" w:after="60" w:line="240" w:lineRule="auto"/>
      <w:ind w:left="1800" w:hanging="180"/>
    </w:pPr>
    <w:rPr>
      <w:rFonts w:ascii="Arial" w:eastAsia="Times New Roman" w:hAnsi="Arial" w:cs="Arial"/>
      <w:b/>
      <w:bCs/>
      <w:i/>
      <w:color w:val="auto"/>
      <w:szCs w:val="26"/>
    </w:rPr>
  </w:style>
  <w:style w:type="paragraph" w:styleId="NoSpacing">
    <w:name w:val="No Spacing"/>
    <w:qFormat/>
    <w:pPr>
      <w:suppressAutoHyphens/>
    </w:pPr>
    <w:rPr>
      <w:rFonts w:ascii=".VnTime" w:hAnsi=".VnTime" w:cs=".VnTime"/>
      <w:sz w:val="24"/>
      <w:szCs w:val="24"/>
      <w:lang w:eastAsia="zh-CN"/>
    </w:rPr>
  </w:style>
  <w:style w:type="paragraph" w:customStyle="1" w:styleId="Default">
    <w:name w:val="Default"/>
    <w:pPr>
      <w:suppressAutoHyphens/>
      <w:autoSpaceDE w:val="0"/>
    </w:pPr>
    <w:rPr>
      <w:rFonts w:ascii="Arial" w:eastAsia="SimSun" w:hAnsi="Arial" w:cs="Arial"/>
      <w:color w:val="000000"/>
      <w:sz w:val="24"/>
      <w:szCs w:val="24"/>
      <w:lang w:val="vi-VN" w:eastAsia="zh-CN"/>
    </w:rPr>
  </w:style>
  <w:style w:type="paragraph" w:styleId="Revision">
    <w:name w:val="Revision"/>
    <w:pPr>
      <w:suppressAutoHyphens/>
    </w:pPr>
    <w:rPr>
      <w:rFonts w:eastAsia="SimSun"/>
      <w:sz w:val="28"/>
      <w:lang w:eastAsia="zh-CN"/>
    </w:rPr>
  </w:style>
  <w:style w:type="paragraph" w:customStyle="1" w:styleId="Other0">
    <w:name w:val="Other"/>
    <w:basedOn w:val="Normal"/>
    <w:pPr>
      <w:widowControl w:val="0"/>
      <w:shd w:val="clear" w:color="auto" w:fill="FFFFFF"/>
      <w:spacing w:after="40" w:line="240" w:lineRule="auto"/>
    </w:pPr>
    <w:rPr>
      <w:rFonts w:eastAsia="Times New Roman"/>
      <w:szCs w:val="28"/>
    </w:rPr>
  </w:style>
  <w:style w:type="paragraph" w:customStyle="1" w:styleId="font5">
    <w:name w:val="font5"/>
    <w:basedOn w:val="Normal"/>
    <w:pPr>
      <w:spacing w:before="280" w:after="280" w:line="240" w:lineRule="auto"/>
    </w:pPr>
    <w:rPr>
      <w:rFonts w:ascii="Tahoma" w:eastAsia="Times New Roman" w:hAnsi="Tahoma" w:cs="Tahoma"/>
      <w:color w:val="000000"/>
      <w:sz w:val="16"/>
      <w:szCs w:val="16"/>
    </w:rPr>
  </w:style>
  <w:style w:type="paragraph" w:customStyle="1" w:styleId="font6">
    <w:name w:val="font6"/>
    <w:basedOn w:val="Normal"/>
    <w:pPr>
      <w:spacing w:before="280" w:after="280" w:line="240" w:lineRule="auto"/>
    </w:pPr>
    <w:rPr>
      <w:rFonts w:ascii="Tahoma" w:eastAsia="Times New Roman" w:hAnsi="Tahoma" w:cs="Tahoma"/>
      <w:b/>
      <w:bCs/>
      <w:color w:val="000000"/>
      <w:sz w:val="16"/>
      <w:szCs w:val="16"/>
    </w:rPr>
  </w:style>
  <w:style w:type="paragraph" w:customStyle="1" w:styleId="xl95">
    <w:name w:val="xl95"/>
    <w:basedOn w:val="Normal"/>
    <w:pPr>
      <w:spacing w:before="280" w:after="280" w:line="240" w:lineRule="auto"/>
    </w:pPr>
    <w:rPr>
      <w:rFonts w:eastAsia="Times New Roman"/>
      <w:szCs w:val="28"/>
    </w:rPr>
  </w:style>
  <w:style w:type="paragraph" w:customStyle="1" w:styleId="xl96">
    <w:name w:val="xl96"/>
    <w:basedOn w:val="Normal"/>
    <w:pPr>
      <w:spacing w:before="280" w:after="280" w:line="240" w:lineRule="auto"/>
    </w:pPr>
    <w:rPr>
      <w:rFonts w:eastAsia="Times New Roman"/>
      <w:b/>
      <w:bCs/>
      <w:szCs w:val="28"/>
    </w:rPr>
  </w:style>
  <w:style w:type="paragraph" w:customStyle="1" w:styleId="xl97">
    <w:name w:val="xl97"/>
    <w:basedOn w:val="Normal"/>
    <w:pPr>
      <w:spacing w:before="280" w:after="280" w:line="240" w:lineRule="auto"/>
      <w:textAlignment w:val="center"/>
    </w:pPr>
    <w:rPr>
      <w:rFonts w:eastAsia="Times New Roman"/>
      <w:b/>
      <w:bCs/>
      <w:szCs w:val="28"/>
    </w:rPr>
  </w:style>
  <w:style w:type="paragraph" w:customStyle="1" w:styleId="xl98">
    <w:name w:val="xl98"/>
    <w:basedOn w:val="Normal"/>
    <w:pPr>
      <w:spacing w:before="280" w:after="280" w:line="240" w:lineRule="auto"/>
      <w:textAlignment w:val="center"/>
    </w:pPr>
    <w:rPr>
      <w:rFonts w:eastAsia="Times New Roman"/>
      <w:szCs w:val="28"/>
    </w:rPr>
  </w:style>
  <w:style w:type="paragraph" w:customStyle="1" w:styleId="xl99">
    <w:name w:val="xl99"/>
    <w:basedOn w:val="Normal"/>
    <w:pPr>
      <w:spacing w:before="280" w:after="280" w:line="240" w:lineRule="auto"/>
      <w:textAlignment w:val="center"/>
    </w:pPr>
    <w:rPr>
      <w:rFonts w:eastAsia="Times New Roman"/>
      <w:szCs w:val="28"/>
    </w:rPr>
  </w:style>
  <w:style w:type="paragraph" w:customStyle="1" w:styleId="xl100">
    <w:name w:val="xl100"/>
    <w:basedOn w:val="Normal"/>
    <w:pPr>
      <w:spacing w:before="280" w:after="280" w:line="240" w:lineRule="auto"/>
    </w:pPr>
    <w:rPr>
      <w:rFonts w:eastAsia="Times New Roman"/>
      <w:b/>
      <w:bCs/>
      <w:szCs w:val="28"/>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280" w:after="280" w:line="240" w:lineRule="auto"/>
      <w:textAlignment w:val="center"/>
    </w:pPr>
    <w:rPr>
      <w:rFonts w:eastAsia="Times New Roman"/>
      <w:b/>
      <w:bCs/>
      <w:sz w:val="24"/>
      <w:szCs w:val="24"/>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pacing w:before="280" w:after="280" w:line="240" w:lineRule="auto"/>
      <w:textAlignment w:val="center"/>
    </w:pPr>
    <w:rPr>
      <w:rFonts w:eastAsia="Times New Roman"/>
      <w:b/>
      <w:bCs/>
      <w:sz w:val="24"/>
      <w:szCs w:val="24"/>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280" w:after="280" w:line="240" w:lineRule="auto"/>
      <w:jc w:val="center"/>
      <w:textAlignment w:val="center"/>
    </w:pPr>
    <w:rPr>
      <w:rFonts w:eastAsia="Times New Roman"/>
      <w:b/>
      <w:bCs/>
      <w:sz w:val="24"/>
      <w:szCs w:val="24"/>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280" w:after="280" w:line="240" w:lineRule="auto"/>
    </w:pPr>
    <w:rPr>
      <w:rFonts w:eastAsia="Times New Roman"/>
      <w:sz w:val="24"/>
      <w:szCs w:val="24"/>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280" w:after="280" w:line="240" w:lineRule="auto"/>
      <w:textAlignment w:val="center"/>
    </w:pPr>
    <w:rPr>
      <w:rFonts w:eastAsia="Times New Roman"/>
      <w:sz w:val="24"/>
      <w:szCs w:val="24"/>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280" w:after="280" w:line="240" w:lineRule="auto"/>
      <w:textAlignment w:val="center"/>
    </w:pPr>
    <w:rPr>
      <w:rFonts w:eastAsia="Times New Roman"/>
      <w:sz w:val="24"/>
      <w:szCs w:val="24"/>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280" w:after="280" w:line="240" w:lineRule="auto"/>
    </w:pPr>
    <w:rPr>
      <w:rFonts w:eastAsia="Times New Roman"/>
      <w:b/>
      <w:bCs/>
      <w:sz w:val="24"/>
      <w:szCs w:val="24"/>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280" w:after="280" w:line="240" w:lineRule="auto"/>
    </w:pPr>
    <w:rPr>
      <w:rFonts w:eastAsia="Times New Roman"/>
      <w:b/>
      <w:bCs/>
      <w:sz w:val="24"/>
      <w:szCs w:val="24"/>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pacing w:before="280" w:after="280" w:line="240" w:lineRule="auto"/>
      <w:textAlignment w:val="center"/>
    </w:pPr>
    <w:rPr>
      <w:rFonts w:eastAsia="Times New Roman"/>
      <w:b/>
      <w:bCs/>
      <w:sz w:val="24"/>
      <w:szCs w:val="24"/>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280" w:after="280" w:line="240" w:lineRule="auto"/>
      <w:textAlignment w:val="center"/>
    </w:pPr>
    <w:rPr>
      <w:rFonts w:eastAsia="Times New Roman"/>
      <w:b/>
      <w:bCs/>
      <w:sz w:val="24"/>
      <w:szCs w:val="24"/>
    </w:rPr>
  </w:style>
  <w:style w:type="paragraph" w:styleId="BodyText2">
    <w:name w:val="Body Text 2"/>
    <w:basedOn w:val="Normal"/>
    <w:pPr>
      <w:spacing w:after="120" w:line="480" w:lineRule="auto"/>
    </w:pPr>
  </w:style>
  <w:style w:type="paragraph" w:customStyle="1" w:styleId="paragraph">
    <w:name w:val="paragraph"/>
    <w:basedOn w:val="Normal"/>
    <w:pPr>
      <w:spacing w:before="280" w:after="280" w:line="240" w:lineRule="auto"/>
    </w:pPr>
    <w:rPr>
      <w:rFonts w:eastAsia="Times New Roman"/>
      <w:sz w:val="24"/>
      <w:szCs w:val="24"/>
      <w:lang w:val="en-SG"/>
    </w:rPr>
  </w:style>
  <w:style w:type="paragraph" w:customStyle="1" w:styleId="zDateTimeNext">
    <w:name w:val="zDateTimeNext"/>
    <w:basedOn w:val="Normal"/>
    <w:pPr>
      <w:spacing w:after="0" w:line="240" w:lineRule="auto"/>
      <w:ind w:left="1296"/>
    </w:pPr>
    <w:rPr>
      <w:rFonts w:eastAsia="PMingLiU"/>
      <w:sz w:val="26"/>
      <w:lang w:val="en-GB"/>
    </w:rPr>
  </w:style>
  <w:style w:type="paragraph" w:customStyle="1" w:styleId="NormalText">
    <w:name w:val="NormalText"/>
    <w:pPr>
      <w:suppressAutoHyphens/>
      <w:spacing w:before="120"/>
      <w:ind w:left="1440" w:hanging="720"/>
    </w:pPr>
    <w:rPr>
      <w:rFonts w:ascii=".VnArial" w:hAnsi=".VnArial" w:cs=".VnArial"/>
    </w:rPr>
  </w:style>
  <w:style w:type="paragraph" w:styleId="Subtitle">
    <w:name w:val="Subtitle"/>
    <w:basedOn w:val="Normal"/>
    <w:next w:val="BodyText"/>
    <w:qFormat/>
    <w:pPr>
      <w:spacing w:after="0" w:line="240" w:lineRule="auto"/>
      <w:jc w:val="center"/>
    </w:pPr>
    <w:rPr>
      <w:rFonts w:eastAsia="Times New Roman"/>
      <w:b/>
      <w:sz w:val="44"/>
      <w:lang w:val="x-none"/>
    </w:rPr>
  </w:style>
  <w:style w:type="paragraph" w:customStyle="1" w:styleId="SectionIXHeader">
    <w:name w:val="Section IX Header"/>
    <w:basedOn w:val="Normal"/>
    <w:pPr>
      <w:spacing w:after="0" w:line="240" w:lineRule="auto"/>
      <w:jc w:val="center"/>
    </w:pPr>
    <w:rPr>
      <w:rFonts w:eastAsia="Times New Roman"/>
      <w:b/>
      <w:sz w:val="36"/>
    </w:rPr>
  </w:style>
  <w:style w:type="paragraph" w:customStyle="1" w:styleId="S9Header1">
    <w:name w:val="S9 Header 1"/>
    <w:basedOn w:val="Normal"/>
    <w:next w:val="Normal"/>
    <w:pPr>
      <w:spacing w:before="120" w:after="240" w:line="240" w:lineRule="auto"/>
      <w:jc w:val="center"/>
    </w:pPr>
    <w:rPr>
      <w:rFonts w:eastAsia="Times New Roman"/>
      <w:b/>
      <w:sz w:val="36"/>
      <w:szCs w:val="24"/>
    </w:rPr>
  </w:style>
  <w:style w:type="paragraph" w:customStyle="1" w:styleId="Document1">
    <w:name w:val="Document 1"/>
    <w:pPr>
      <w:keepNext/>
      <w:keepLines/>
      <w:tabs>
        <w:tab w:val="left" w:pos="-720"/>
      </w:tabs>
      <w:suppressAutoHyphens/>
    </w:pPr>
    <w:rPr>
      <w:rFonts w:ascii="Times" w:hAnsi="Times" w:cs="Times"/>
      <w:sz w:val="24"/>
      <w:lang w:eastAsia="zh-CN"/>
    </w:rPr>
  </w:style>
  <w:style w:type="paragraph" w:customStyle="1" w:styleId="GDTDoanvan">
    <w:name w:val="GDT_Doan van"/>
    <w:basedOn w:val="Normal"/>
    <w:pPr>
      <w:spacing w:before="60" w:after="60"/>
      <w:ind w:firstLine="567"/>
    </w:pPr>
    <w:rPr>
      <w:rFonts w:eastAsia="Calibri"/>
      <w:color w:val="000000"/>
      <w:sz w:val="26"/>
      <w:szCs w:val="26"/>
      <w:lang w:val="vi-VN"/>
    </w:rPr>
  </w:style>
  <w:style w:type="paragraph" w:customStyle="1" w:styleId="Nidungbng">
    <w:name w:val="Nội dung bảng"/>
    <w:basedOn w:val="Normal"/>
    <w:pPr>
      <w:suppressLineNumbers/>
    </w:pPr>
  </w:style>
  <w:style w:type="paragraph" w:customStyle="1" w:styleId="Tiubng">
    <w:name w:val="Tiêu đề bảng"/>
    <w:basedOn w:val="Nidungbng"/>
    <w:pPr>
      <w:jc w:val="center"/>
    </w:pPr>
    <w:rPr>
      <w:b/>
      <w:bCs/>
    </w:rPr>
  </w:style>
  <w:style w:type="table" w:styleId="TableGrid">
    <w:name w:val="Table Grid"/>
    <w:basedOn w:val="TableNormal"/>
    <w:qFormat/>
    <w:rsid w:val="003348E2"/>
    <w:rPr>
      <w:rFonts w:ascii="Calibri" w:eastAsia="SimSu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80C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277113">
      <w:bodyDiv w:val="1"/>
      <w:marLeft w:val="0"/>
      <w:marRight w:val="0"/>
      <w:marTop w:val="0"/>
      <w:marBottom w:val="0"/>
      <w:divBdr>
        <w:top w:val="none" w:sz="0" w:space="0" w:color="auto"/>
        <w:left w:val="none" w:sz="0" w:space="0" w:color="auto"/>
        <w:bottom w:val="none" w:sz="0" w:space="0" w:color="auto"/>
        <w:right w:val="none" w:sz="0" w:space="0" w:color="auto"/>
      </w:divBdr>
    </w:div>
    <w:div w:id="366151066">
      <w:bodyDiv w:val="1"/>
      <w:marLeft w:val="0"/>
      <w:marRight w:val="0"/>
      <w:marTop w:val="0"/>
      <w:marBottom w:val="0"/>
      <w:divBdr>
        <w:top w:val="none" w:sz="0" w:space="0" w:color="auto"/>
        <w:left w:val="none" w:sz="0" w:space="0" w:color="auto"/>
        <w:bottom w:val="none" w:sz="0" w:space="0" w:color="auto"/>
        <w:right w:val="none" w:sz="0" w:space="0" w:color="auto"/>
      </w:divBdr>
    </w:div>
    <w:div w:id="370694621">
      <w:bodyDiv w:val="1"/>
      <w:marLeft w:val="0"/>
      <w:marRight w:val="0"/>
      <w:marTop w:val="0"/>
      <w:marBottom w:val="0"/>
      <w:divBdr>
        <w:top w:val="none" w:sz="0" w:space="0" w:color="auto"/>
        <w:left w:val="none" w:sz="0" w:space="0" w:color="auto"/>
        <w:bottom w:val="none" w:sz="0" w:space="0" w:color="auto"/>
        <w:right w:val="none" w:sz="0" w:space="0" w:color="auto"/>
      </w:divBdr>
      <w:divsChild>
        <w:div w:id="97676263">
          <w:marLeft w:val="0"/>
          <w:marRight w:val="0"/>
          <w:marTop w:val="0"/>
          <w:marBottom w:val="0"/>
          <w:divBdr>
            <w:top w:val="none" w:sz="0" w:space="0" w:color="auto"/>
            <w:left w:val="none" w:sz="0" w:space="0" w:color="auto"/>
            <w:bottom w:val="none" w:sz="0" w:space="0" w:color="auto"/>
            <w:right w:val="none" w:sz="0" w:space="0" w:color="auto"/>
          </w:divBdr>
          <w:divsChild>
            <w:div w:id="2017609393">
              <w:marLeft w:val="0"/>
              <w:marRight w:val="0"/>
              <w:marTop w:val="0"/>
              <w:marBottom w:val="0"/>
              <w:divBdr>
                <w:top w:val="single" w:sz="2" w:space="0" w:color="D9D9E3"/>
                <w:left w:val="single" w:sz="2" w:space="0" w:color="D9D9E3"/>
                <w:bottom w:val="single" w:sz="2" w:space="0" w:color="D9D9E3"/>
                <w:right w:val="single" w:sz="2" w:space="0" w:color="D9D9E3"/>
              </w:divBdr>
              <w:divsChild>
                <w:div w:id="966202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4351036">
          <w:marLeft w:val="0"/>
          <w:marRight w:val="0"/>
          <w:marTop w:val="0"/>
          <w:marBottom w:val="0"/>
          <w:divBdr>
            <w:top w:val="single" w:sz="2" w:space="0" w:color="D9D9E3"/>
            <w:left w:val="single" w:sz="2" w:space="0" w:color="D9D9E3"/>
            <w:bottom w:val="single" w:sz="2" w:space="0" w:color="D9D9E3"/>
            <w:right w:val="single" w:sz="2" w:space="0" w:color="D9D9E3"/>
          </w:divBdr>
          <w:divsChild>
            <w:div w:id="43457296">
              <w:marLeft w:val="0"/>
              <w:marRight w:val="0"/>
              <w:marTop w:val="0"/>
              <w:marBottom w:val="0"/>
              <w:divBdr>
                <w:top w:val="single" w:sz="2" w:space="0" w:color="D9D9E3"/>
                <w:left w:val="single" w:sz="2" w:space="0" w:color="D9D9E3"/>
                <w:bottom w:val="single" w:sz="2" w:space="0" w:color="D9D9E3"/>
                <w:right w:val="single" w:sz="2" w:space="0" w:color="D9D9E3"/>
              </w:divBdr>
              <w:divsChild>
                <w:div w:id="1442653660">
                  <w:marLeft w:val="0"/>
                  <w:marRight w:val="0"/>
                  <w:marTop w:val="0"/>
                  <w:marBottom w:val="0"/>
                  <w:divBdr>
                    <w:top w:val="single" w:sz="2" w:space="0" w:color="D9D9E3"/>
                    <w:left w:val="single" w:sz="2" w:space="0" w:color="D9D9E3"/>
                    <w:bottom w:val="single" w:sz="2" w:space="0" w:color="D9D9E3"/>
                    <w:right w:val="single" w:sz="2" w:space="0" w:color="D9D9E3"/>
                  </w:divBdr>
                  <w:divsChild>
                    <w:div w:id="1992827435">
                      <w:marLeft w:val="0"/>
                      <w:marRight w:val="0"/>
                      <w:marTop w:val="0"/>
                      <w:marBottom w:val="0"/>
                      <w:divBdr>
                        <w:top w:val="single" w:sz="2" w:space="0" w:color="D9D9E3"/>
                        <w:left w:val="single" w:sz="2" w:space="0" w:color="D9D9E3"/>
                        <w:bottom w:val="single" w:sz="2" w:space="0" w:color="D9D9E3"/>
                        <w:right w:val="single" w:sz="2" w:space="0" w:color="D9D9E3"/>
                      </w:divBdr>
                      <w:divsChild>
                        <w:div w:id="289240569">
                          <w:marLeft w:val="0"/>
                          <w:marRight w:val="0"/>
                          <w:marTop w:val="0"/>
                          <w:marBottom w:val="0"/>
                          <w:divBdr>
                            <w:top w:val="single" w:sz="2" w:space="0" w:color="D9D9E3"/>
                            <w:left w:val="single" w:sz="2" w:space="0" w:color="D9D9E3"/>
                            <w:bottom w:val="single" w:sz="2" w:space="0" w:color="D9D9E3"/>
                            <w:right w:val="single" w:sz="2" w:space="0" w:color="D9D9E3"/>
                          </w:divBdr>
                          <w:divsChild>
                            <w:div w:id="55554967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3047030">
                                  <w:marLeft w:val="0"/>
                                  <w:marRight w:val="0"/>
                                  <w:marTop w:val="0"/>
                                  <w:marBottom w:val="0"/>
                                  <w:divBdr>
                                    <w:top w:val="single" w:sz="2" w:space="0" w:color="D9D9E3"/>
                                    <w:left w:val="single" w:sz="2" w:space="0" w:color="D9D9E3"/>
                                    <w:bottom w:val="single" w:sz="2" w:space="0" w:color="D9D9E3"/>
                                    <w:right w:val="single" w:sz="2" w:space="0" w:color="D9D9E3"/>
                                  </w:divBdr>
                                  <w:divsChild>
                                    <w:div w:id="1713847043">
                                      <w:marLeft w:val="0"/>
                                      <w:marRight w:val="0"/>
                                      <w:marTop w:val="0"/>
                                      <w:marBottom w:val="0"/>
                                      <w:divBdr>
                                        <w:top w:val="single" w:sz="2" w:space="0" w:color="D9D9E3"/>
                                        <w:left w:val="single" w:sz="2" w:space="0" w:color="D9D9E3"/>
                                        <w:bottom w:val="single" w:sz="2" w:space="0" w:color="D9D9E3"/>
                                        <w:right w:val="single" w:sz="2" w:space="0" w:color="D9D9E3"/>
                                      </w:divBdr>
                                      <w:divsChild>
                                        <w:div w:id="1514298617">
                                          <w:marLeft w:val="0"/>
                                          <w:marRight w:val="0"/>
                                          <w:marTop w:val="0"/>
                                          <w:marBottom w:val="0"/>
                                          <w:divBdr>
                                            <w:top w:val="single" w:sz="2" w:space="0" w:color="D9D9E3"/>
                                            <w:left w:val="single" w:sz="2" w:space="0" w:color="D9D9E3"/>
                                            <w:bottom w:val="single" w:sz="2" w:space="0" w:color="D9D9E3"/>
                                            <w:right w:val="single" w:sz="2" w:space="0" w:color="D9D9E3"/>
                                          </w:divBdr>
                                          <w:divsChild>
                                            <w:div w:id="279147020">
                                              <w:marLeft w:val="0"/>
                                              <w:marRight w:val="0"/>
                                              <w:marTop w:val="0"/>
                                              <w:marBottom w:val="0"/>
                                              <w:divBdr>
                                                <w:top w:val="single" w:sz="2" w:space="0" w:color="D9D9E3"/>
                                                <w:left w:val="single" w:sz="2" w:space="0" w:color="D9D9E3"/>
                                                <w:bottom w:val="single" w:sz="2" w:space="0" w:color="D9D9E3"/>
                                                <w:right w:val="single" w:sz="2" w:space="0" w:color="D9D9E3"/>
                                              </w:divBdr>
                                              <w:divsChild>
                                                <w:div w:id="1337227600">
                                                  <w:marLeft w:val="0"/>
                                                  <w:marRight w:val="0"/>
                                                  <w:marTop w:val="0"/>
                                                  <w:marBottom w:val="0"/>
                                                  <w:divBdr>
                                                    <w:top w:val="single" w:sz="2" w:space="0" w:color="D9D9E3"/>
                                                    <w:left w:val="single" w:sz="2" w:space="0" w:color="D9D9E3"/>
                                                    <w:bottom w:val="single" w:sz="2" w:space="0" w:color="D9D9E3"/>
                                                    <w:right w:val="single" w:sz="2" w:space="0" w:color="D9D9E3"/>
                                                  </w:divBdr>
                                                  <w:divsChild>
                                                    <w:div w:id="1397314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50049569">
      <w:bodyDiv w:val="1"/>
      <w:marLeft w:val="0"/>
      <w:marRight w:val="0"/>
      <w:marTop w:val="0"/>
      <w:marBottom w:val="0"/>
      <w:divBdr>
        <w:top w:val="none" w:sz="0" w:space="0" w:color="auto"/>
        <w:left w:val="none" w:sz="0" w:space="0" w:color="auto"/>
        <w:bottom w:val="none" w:sz="0" w:space="0" w:color="auto"/>
        <w:right w:val="none" w:sz="0" w:space="0" w:color="auto"/>
      </w:divBdr>
    </w:div>
    <w:div w:id="466238818">
      <w:bodyDiv w:val="1"/>
      <w:marLeft w:val="0"/>
      <w:marRight w:val="0"/>
      <w:marTop w:val="0"/>
      <w:marBottom w:val="0"/>
      <w:divBdr>
        <w:top w:val="none" w:sz="0" w:space="0" w:color="auto"/>
        <w:left w:val="none" w:sz="0" w:space="0" w:color="auto"/>
        <w:bottom w:val="none" w:sz="0" w:space="0" w:color="auto"/>
        <w:right w:val="none" w:sz="0" w:space="0" w:color="auto"/>
      </w:divBdr>
    </w:div>
    <w:div w:id="920287579">
      <w:bodyDiv w:val="1"/>
      <w:marLeft w:val="0"/>
      <w:marRight w:val="0"/>
      <w:marTop w:val="0"/>
      <w:marBottom w:val="0"/>
      <w:divBdr>
        <w:top w:val="none" w:sz="0" w:space="0" w:color="auto"/>
        <w:left w:val="none" w:sz="0" w:space="0" w:color="auto"/>
        <w:bottom w:val="none" w:sz="0" w:space="0" w:color="auto"/>
        <w:right w:val="none" w:sz="0" w:space="0" w:color="auto"/>
      </w:divBdr>
    </w:div>
    <w:div w:id="1290666532">
      <w:bodyDiv w:val="1"/>
      <w:marLeft w:val="0"/>
      <w:marRight w:val="0"/>
      <w:marTop w:val="0"/>
      <w:marBottom w:val="0"/>
      <w:divBdr>
        <w:top w:val="none" w:sz="0" w:space="0" w:color="auto"/>
        <w:left w:val="none" w:sz="0" w:space="0" w:color="auto"/>
        <w:bottom w:val="none" w:sz="0" w:space="0" w:color="auto"/>
        <w:right w:val="none" w:sz="0" w:space="0" w:color="auto"/>
      </w:divBdr>
    </w:div>
    <w:div w:id="1329409063">
      <w:bodyDiv w:val="1"/>
      <w:marLeft w:val="0"/>
      <w:marRight w:val="0"/>
      <w:marTop w:val="0"/>
      <w:marBottom w:val="0"/>
      <w:divBdr>
        <w:top w:val="none" w:sz="0" w:space="0" w:color="auto"/>
        <w:left w:val="none" w:sz="0" w:space="0" w:color="auto"/>
        <w:bottom w:val="none" w:sz="0" w:space="0" w:color="auto"/>
        <w:right w:val="none" w:sz="0" w:space="0" w:color="auto"/>
      </w:divBdr>
    </w:div>
    <w:div w:id="1415587342">
      <w:bodyDiv w:val="1"/>
      <w:marLeft w:val="0"/>
      <w:marRight w:val="0"/>
      <w:marTop w:val="0"/>
      <w:marBottom w:val="0"/>
      <w:divBdr>
        <w:top w:val="none" w:sz="0" w:space="0" w:color="auto"/>
        <w:left w:val="none" w:sz="0" w:space="0" w:color="auto"/>
        <w:bottom w:val="none" w:sz="0" w:space="0" w:color="auto"/>
        <w:right w:val="none" w:sz="0" w:space="0" w:color="auto"/>
      </w:divBdr>
      <w:divsChild>
        <w:div w:id="239561668">
          <w:marLeft w:val="0"/>
          <w:marRight w:val="0"/>
          <w:marTop w:val="0"/>
          <w:marBottom w:val="0"/>
          <w:divBdr>
            <w:top w:val="none" w:sz="0" w:space="0" w:color="auto"/>
            <w:left w:val="none" w:sz="0" w:space="0" w:color="auto"/>
            <w:bottom w:val="none" w:sz="0" w:space="0" w:color="auto"/>
            <w:right w:val="none" w:sz="0" w:space="0" w:color="auto"/>
          </w:divBdr>
          <w:divsChild>
            <w:div w:id="1415325162">
              <w:marLeft w:val="0"/>
              <w:marRight w:val="0"/>
              <w:marTop w:val="0"/>
              <w:marBottom w:val="0"/>
              <w:divBdr>
                <w:top w:val="single" w:sz="2" w:space="0" w:color="D9D9E3"/>
                <w:left w:val="single" w:sz="2" w:space="0" w:color="D9D9E3"/>
                <w:bottom w:val="single" w:sz="2" w:space="0" w:color="D9D9E3"/>
                <w:right w:val="single" w:sz="2" w:space="0" w:color="D9D9E3"/>
              </w:divBdr>
              <w:divsChild>
                <w:div w:id="256642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5184784">
          <w:marLeft w:val="0"/>
          <w:marRight w:val="0"/>
          <w:marTop w:val="0"/>
          <w:marBottom w:val="0"/>
          <w:divBdr>
            <w:top w:val="single" w:sz="2" w:space="0" w:color="D9D9E3"/>
            <w:left w:val="single" w:sz="2" w:space="0" w:color="D9D9E3"/>
            <w:bottom w:val="single" w:sz="2" w:space="0" w:color="D9D9E3"/>
            <w:right w:val="single" w:sz="2" w:space="0" w:color="D9D9E3"/>
          </w:divBdr>
          <w:divsChild>
            <w:div w:id="1564489673">
              <w:marLeft w:val="0"/>
              <w:marRight w:val="0"/>
              <w:marTop w:val="0"/>
              <w:marBottom w:val="0"/>
              <w:divBdr>
                <w:top w:val="single" w:sz="2" w:space="0" w:color="D9D9E3"/>
                <w:left w:val="single" w:sz="2" w:space="0" w:color="D9D9E3"/>
                <w:bottom w:val="single" w:sz="2" w:space="0" w:color="D9D9E3"/>
                <w:right w:val="single" w:sz="2" w:space="0" w:color="D9D9E3"/>
              </w:divBdr>
              <w:divsChild>
                <w:div w:id="1175026322">
                  <w:marLeft w:val="0"/>
                  <w:marRight w:val="0"/>
                  <w:marTop w:val="0"/>
                  <w:marBottom w:val="0"/>
                  <w:divBdr>
                    <w:top w:val="single" w:sz="2" w:space="0" w:color="D9D9E3"/>
                    <w:left w:val="single" w:sz="2" w:space="0" w:color="D9D9E3"/>
                    <w:bottom w:val="single" w:sz="2" w:space="0" w:color="D9D9E3"/>
                    <w:right w:val="single" w:sz="2" w:space="0" w:color="D9D9E3"/>
                  </w:divBdr>
                  <w:divsChild>
                    <w:div w:id="1311447854">
                      <w:marLeft w:val="0"/>
                      <w:marRight w:val="0"/>
                      <w:marTop w:val="0"/>
                      <w:marBottom w:val="0"/>
                      <w:divBdr>
                        <w:top w:val="single" w:sz="2" w:space="0" w:color="D9D9E3"/>
                        <w:left w:val="single" w:sz="2" w:space="0" w:color="D9D9E3"/>
                        <w:bottom w:val="single" w:sz="2" w:space="0" w:color="D9D9E3"/>
                        <w:right w:val="single" w:sz="2" w:space="0" w:color="D9D9E3"/>
                      </w:divBdr>
                      <w:divsChild>
                        <w:div w:id="162672388">
                          <w:marLeft w:val="0"/>
                          <w:marRight w:val="0"/>
                          <w:marTop w:val="0"/>
                          <w:marBottom w:val="0"/>
                          <w:divBdr>
                            <w:top w:val="single" w:sz="2" w:space="0" w:color="D9D9E3"/>
                            <w:left w:val="single" w:sz="2" w:space="0" w:color="D9D9E3"/>
                            <w:bottom w:val="single" w:sz="2" w:space="0" w:color="D9D9E3"/>
                            <w:right w:val="single" w:sz="2" w:space="0" w:color="D9D9E3"/>
                          </w:divBdr>
                          <w:divsChild>
                            <w:div w:id="1762678543">
                              <w:marLeft w:val="0"/>
                              <w:marRight w:val="0"/>
                              <w:marTop w:val="100"/>
                              <w:marBottom w:val="100"/>
                              <w:divBdr>
                                <w:top w:val="single" w:sz="2" w:space="0" w:color="D9D9E3"/>
                                <w:left w:val="single" w:sz="2" w:space="0" w:color="D9D9E3"/>
                                <w:bottom w:val="single" w:sz="2" w:space="0" w:color="D9D9E3"/>
                                <w:right w:val="single" w:sz="2" w:space="0" w:color="D9D9E3"/>
                              </w:divBdr>
                              <w:divsChild>
                                <w:div w:id="986126897">
                                  <w:marLeft w:val="0"/>
                                  <w:marRight w:val="0"/>
                                  <w:marTop w:val="0"/>
                                  <w:marBottom w:val="0"/>
                                  <w:divBdr>
                                    <w:top w:val="single" w:sz="2" w:space="0" w:color="D9D9E3"/>
                                    <w:left w:val="single" w:sz="2" w:space="0" w:color="D9D9E3"/>
                                    <w:bottom w:val="single" w:sz="2" w:space="0" w:color="D9D9E3"/>
                                    <w:right w:val="single" w:sz="2" w:space="0" w:color="D9D9E3"/>
                                  </w:divBdr>
                                  <w:divsChild>
                                    <w:div w:id="30155276">
                                      <w:marLeft w:val="0"/>
                                      <w:marRight w:val="0"/>
                                      <w:marTop w:val="0"/>
                                      <w:marBottom w:val="0"/>
                                      <w:divBdr>
                                        <w:top w:val="single" w:sz="2" w:space="0" w:color="D9D9E3"/>
                                        <w:left w:val="single" w:sz="2" w:space="0" w:color="D9D9E3"/>
                                        <w:bottom w:val="single" w:sz="2" w:space="0" w:color="D9D9E3"/>
                                        <w:right w:val="single" w:sz="2" w:space="0" w:color="D9D9E3"/>
                                      </w:divBdr>
                                      <w:divsChild>
                                        <w:div w:id="991567354">
                                          <w:marLeft w:val="0"/>
                                          <w:marRight w:val="0"/>
                                          <w:marTop w:val="0"/>
                                          <w:marBottom w:val="0"/>
                                          <w:divBdr>
                                            <w:top w:val="single" w:sz="2" w:space="0" w:color="D9D9E3"/>
                                            <w:left w:val="single" w:sz="2" w:space="0" w:color="D9D9E3"/>
                                            <w:bottom w:val="single" w:sz="2" w:space="0" w:color="D9D9E3"/>
                                            <w:right w:val="single" w:sz="2" w:space="0" w:color="D9D9E3"/>
                                          </w:divBdr>
                                          <w:divsChild>
                                            <w:div w:id="906694045">
                                              <w:marLeft w:val="0"/>
                                              <w:marRight w:val="0"/>
                                              <w:marTop w:val="0"/>
                                              <w:marBottom w:val="0"/>
                                              <w:divBdr>
                                                <w:top w:val="single" w:sz="2" w:space="0" w:color="D9D9E3"/>
                                                <w:left w:val="single" w:sz="2" w:space="0" w:color="D9D9E3"/>
                                                <w:bottom w:val="single" w:sz="2" w:space="0" w:color="D9D9E3"/>
                                                <w:right w:val="single" w:sz="2" w:space="0" w:color="D9D9E3"/>
                                              </w:divBdr>
                                              <w:divsChild>
                                                <w:div w:id="1287740153">
                                                  <w:marLeft w:val="0"/>
                                                  <w:marRight w:val="0"/>
                                                  <w:marTop w:val="0"/>
                                                  <w:marBottom w:val="0"/>
                                                  <w:divBdr>
                                                    <w:top w:val="single" w:sz="2" w:space="0" w:color="D9D9E3"/>
                                                    <w:left w:val="single" w:sz="2" w:space="0" w:color="D9D9E3"/>
                                                    <w:bottom w:val="single" w:sz="2" w:space="0" w:color="D9D9E3"/>
                                                    <w:right w:val="single" w:sz="2" w:space="0" w:color="D9D9E3"/>
                                                  </w:divBdr>
                                                  <w:divsChild>
                                                    <w:div w:id="207688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13840294">
      <w:bodyDiv w:val="1"/>
      <w:marLeft w:val="0"/>
      <w:marRight w:val="0"/>
      <w:marTop w:val="0"/>
      <w:marBottom w:val="0"/>
      <w:divBdr>
        <w:top w:val="none" w:sz="0" w:space="0" w:color="auto"/>
        <w:left w:val="none" w:sz="0" w:space="0" w:color="auto"/>
        <w:bottom w:val="none" w:sz="0" w:space="0" w:color="auto"/>
        <w:right w:val="none" w:sz="0" w:space="0" w:color="auto"/>
      </w:divBdr>
    </w:div>
    <w:div w:id="1525820828">
      <w:bodyDiv w:val="1"/>
      <w:marLeft w:val="0"/>
      <w:marRight w:val="0"/>
      <w:marTop w:val="0"/>
      <w:marBottom w:val="0"/>
      <w:divBdr>
        <w:top w:val="none" w:sz="0" w:space="0" w:color="auto"/>
        <w:left w:val="none" w:sz="0" w:space="0" w:color="auto"/>
        <w:bottom w:val="none" w:sz="0" w:space="0" w:color="auto"/>
        <w:right w:val="none" w:sz="0" w:space="0" w:color="auto"/>
      </w:divBdr>
    </w:div>
    <w:div w:id="1663779798">
      <w:bodyDiv w:val="1"/>
      <w:marLeft w:val="0"/>
      <w:marRight w:val="0"/>
      <w:marTop w:val="0"/>
      <w:marBottom w:val="0"/>
      <w:divBdr>
        <w:top w:val="none" w:sz="0" w:space="0" w:color="auto"/>
        <w:left w:val="none" w:sz="0" w:space="0" w:color="auto"/>
        <w:bottom w:val="none" w:sz="0" w:space="0" w:color="auto"/>
        <w:right w:val="none" w:sz="0" w:space="0" w:color="auto"/>
      </w:divBdr>
    </w:div>
    <w:div w:id="1933081833">
      <w:bodyDiv w:val="1"/>
      <w:marLeft w:val="0"/>
      <w:marRight w:val="0"/>
      <w:marTop w:val="0"/>
      <w:marBottom w:val="0"/>
      <w:divBdr>
        <w:top w:val="none" w:sz="0" w:space="0" w:color="auto"/>
        <w:left w:val="none" w:sz="0" w:space="0" w:color="auto"/>
        <w:bottom w:val="none" w:sz="0" w:space="0" w:color="auto"/>
        <w:right w:val="none" w:sz="0" w:space="0" w:color="auto"/>
      </w:divBdr>
    </w:div>
    <w:div w:id="1977953668">
      <w:bodyDiv w:val="1"/>
      <w:marLeft w:val="0"/>
      <w:marRight w:val="0"/>
      <w:marTop w:val="0"/>
      <w:marBottom w:val="0"/>
      <w:divBdr>
        <w:top w:val="none" w:sz="0" w:space="0" w:color="auto"/>
        <w:left w:val="none" w:sz="0" w:space="0" w:color="auto"/>
        <w:bottom w:val="none" w:sz="0" w:space="0" w:color="auto"/>
        <w:right w:val="none" w:sz="0" w:space="0" w:color="auto"/>
      </w:divBdr>
    </w:div>
    <w:div w:id="2035768111">
      <w:bodyDiv w:val="1"/>
      <w:marLeft w:val="0"/>
      <w:marRight w:val="0"/>
      <w:marTop w:val="0"/>
      <w:marBottom w:val="0"/>
      <w:divBdr>
        <w:top w:val="none" w:sz="0" w:space="0" w:color="auto"/>
        <w:left w:val="none" w:sz="0" w:space="0" w:color="auto"/>
        <w:bottom w:val="none" w:sz="0" w:space="0" w:color="auto"/>
        <w:right w:val="none" w:sz="0" w:space="0" w:color="auto"/>
      </w:divBdr>
    </w:div>
    <w:div w:id="2061051688">
      <w:bodyDiv w:val="1"/>
      <w:marLeft w:val="0"/>
      <w:marRight w:val="0"/>
      <w:marTop w:val="0"/>
      <w:marBottom w:val="0"/>
      <w:divBdr>
        <w:top w:val="none" w:sz="0" w:space="0" w:color="auto"/>
        <w:left w:val="none" w:sz="0" w:space="0" w:color="auto"/>
        <w:bottom w:val="none" w:sz="0" w:space="0" w:color="auto"/>
        <w:right w:val="none" w:sz="0" w:space="0" w:color="auto"/>
      </w:divBdr>
    </w:div>
    <w:div w:id="213899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AEC43-7AE2-4D6A-A8CB-F28817165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Ngoc</dc:creator>
  <cp:keywords/>
  <cp:lastModifiedBy>Trần Minh Quỳnh (075448)</cp:lastModifiedBy>
  <cp:revision>14</cp:revision>
  <cp:lastPrinted>2025-02-19T03:13:00Z</cp:lastPrinted>
  <dcterms:created xsi:type="dcterms:W3CDTF">2026-07-28T10:57:00Z</dcterms:created>
  <dcterms:modified xsi:type="dcterms:W3CDTF">2026-07-28T12:28:00Z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0x0101006B7241C431B0C84EAF62159620ED22F7</vt:lpwstr>
  </property>
  <property fmtid="{D5CDD505-2E9C-101B-9397-08002B2CF9AE}" pid="3" name="GrammarlyDocumentId">
    <vt:lpwstr>92d4f98b220badff2caa5c792e19ab3d6f75c93912cfa3d6282dd7db71c8746e</vt:lpwstr>
  </property>
</Properties>
</file>